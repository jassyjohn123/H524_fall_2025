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6EF32A" w14:textId="19A63B19" w:rsidR="00E65A56" w:rsidRPr="00723073" w:rsidRDefault="001C7F6F" w:rsidP="001E585C">
      <w:pPr>
        <w:widowControl w:val="0"/>
        <w:autoSpaceDE w:val="0"/>
        <w:autoSpaceDN w:val="0"/>
        <w:adjustRightInd w:val="0"/>
        <w:spacing w:after="240" w:line="640" w:lineRule="atLeast"/>
        <w:jc w:val="center"/>
        <w:rPr>
          <w:rFonts w:ascii="Times" w:hAnsi="Times" w:cs="Times"/>
          <w:b/>
          <w:szCs w:val="24"/>
          <w:lang w:bidi="ar-SA"/>
        </w:rPr>
      </w:pPr>
      <w:r w:rsidRPr="00723073">
        <w:rPr>
          <w:rFonts w:ascii="Times" w:hAnsi="Times" w:cs="Times"/>
          <w:b/>
          <w:szCs w:val="24"/>
          <w:lang w:bidi="ar-SA"/>
        </w:rPr>
        <w:t xml:space="preserve">More R: </w:t>
      </w:r>
      <w:r w:rsidR="00E65A56" w:rsidRPr="00723073">
        <w:rPr>
          <w:rFonts w:ascii="Times" w:hAnsi="Times" w:cs="Times"/>
          <w:b/>
          <w:szCs w:val="24"/>
          <w:lang w:bidi="ar-SA"/>
        </w:rPr>
        <w:t>Vectors, Matrices, and Arrays</w:t>
      </w:r>
    </w:p>
    <w:p w14:paraId="1B0DB8A5" w14:textId="685C989B" w:rsidR="00E17378" w:rsidRPr="00E17378" w:rsidRDefault="00E65A56" w:rsidP="00E65A56">
      <w:pPr>
        <w:widowControl w:val="0"/>
        <w:autoSpaceDE w:val="0"/>
        <w:autoSpaceDN w:val="0"/>
        <w:adjustRightInd w:val="0"/>
        <w:spacing w:after="240" w:line="440" w:lineRule="atLeast"/>
        <w:rPr>
          <w:rFonts w:ascii="MS Mincho" w:eastAsia="MS Mincho" w:hAnsi="MS Mincho" w:cs="MS Mincho"/>
          <w:b/>
          <w:szCs w:val="24"/>
          <w:lang w:bidi="ar-SA"/>
        </w:rPr>
      </w:pPr>
      <w:r w:rsidRPr="00E17378">
        <w:rPr>
          <w:rFonts w:ascii="Times" w:hAnsi="Times" w:cs="Times"/>
          <w:b/>
          <w:szCs w:val="24"/>
          <w:lang w:bidi="ar-SA"/>
        </w:rPr>
        <w:t>Vectors</w:t>
      </w:r>
      <w:r w:rsidRPr="00E17378">
        <w:rPr>
          <w:rFonts w:ascii="MS Mincho" w:eastAsia="MS Mincho" w:hAnsi="MS Mincho" w:cs="MS Mincho"/>
          <w:b/>
          <w:szCs w:val="24"/>
          <w:lang w:bidi="ar-SA"/>
        </w:rPr>
        <w:t> </w:t>
      </w:r>
    </w:p>
    <w:p w14:paraId="3B733C5E" w14:textId="0B927856" w:rsidR="00E65A56" w:rsidRPr="00E17378" w:rsidRDefault="00E65A56" w:rsidP="00E65A56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b/>
          <w:szCs w:val="24"/>
          <w:lang w:bidi="ar-SA"/>
        </w:rPr>
      </w:pPr>
      <w:r w:rsidRPr="00E17378">
        <w:rPr>
          <w:rFonts w:ascii="Times" w:hAnsi="Times" w:cs="Times"/>
          <w:b/>
          <w:szCs w:val="24"/>
          <w:lang w:bidi="ar-SA"/>
        </w:rPr>
        <w:t xml:space="preserve">Types of Vectors </w:t>
      </w:r>
    </w:p>
    <w:p w14:paraId="36F220ED" w14:textId="77777777" w:rsidR="00E17378" w:rsidRPr="00E17378" w:rsidRDefault="00E65A56" w:rsidP="00520A9F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E17378">
        <w:rPr>
          <w:rFonts w:ascii="Times" w:hAnsi="Times" w:cs="Times"/>
          <w:szCs w:val="24"/>
          <w:lang w:bidi="ar-SA"/>
        </w:rPr>
        <w:t>Standard vectors consist of numeric, logical values, or c</w:t>
      </w:r>
      <w:r w:rsidR="00E17378" w:rsidRPr="00E17378">
        <w:rPr>
          <w:rFonts w:ascii="Times" w:hAnsi="Times" w:cs="Times"/>
          <w:szCs w:val="24"/>
          <w:lang w:bidi="ar-SA"/>
        </w:rPr>
        <w:t>haracter strings, but not mixed</w:t>
      </w:r>
    </w:p>
    <w:p w14:paraId="519AB0E9" w14:textId="77777777" w:rsidR="00E17378" w:rsidRPr="00E17378" w:rsidRDefault="00E65A56" w:rsidP="00520A9F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E17378">
        <w:rPr>
          <w:rFonts w:ascii="Times" w:hAnsi="Times" w:cs="Times"/>
          <w:szCs w:val="24"/>
          <w:lang w:bidi="ar-SA"/>
        </w:rPr>
        <w:t xml:space="preserve">There are 5 types of basic vectors: logical, integer, real, </w:t>
      </w:r>
      <w:r w:rsidR="00E17378" w:rsidRPr="00E17378">
        <w:rPr>
          <w:rFonts w:ascii="Times" w:hAnsi="Times" w:cs="Times"/>
          <w:szCs w:val="24"/>
          <w:lang w:bidi="ar-SA"/>
        </w:rPr>
        <w:t>complex, and character (string)</w:t>
      </w:r>
    </w:p>
    <w:p w14:paraId="4EDFBF23" w14:textId="3681B9BB" w:rsidR="00E65A56" w:rsidRPr="00E17378" w:rsidRDefault="00E65A56" w:rsidP="00520A9F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E17378">
        <w:rPr>
          <w:rFonts w:ascii="Times" w:hAnsi="Times" w:cs="Times"/>
          <w:szCs w:val="24"/>
          <w:lang w:bidi="ar-SA"/>
        </w:rPr>
        <w:t xml:space="preserve">The simplest way to create a vector is to use the c (concatenate) function </w:t>
      </w:r>
    </w:p>
    <w:p w14:paraId="78B4709C" w14:textId="77777777" w:rsidR="00E65A56" w:rsidRPr="00E17378" w:rsidRDefault="00E65A56" w:rsidP="00E1737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E17378">
        <w:rPr>
          <w:rFonts w:ascii="Courier" w:hAnsi="Courier" w:cs="Times"/>
          <w:szCs w:val="24"/>
          <w:lang w:bidi="ar-SA"/>
        </w:rPr>
        <w:t>&gt; mydata = c(2.9, 3.5, 4.5, NA, 3, 2.4)</w:t>
      </w:r>
    </w:p>
    <w:p w14:paraId="3D511B24" w14:textId="77777777" w:rsidR="00E65A56" w:rsidRPr="00E17378" w:rsidRDefault="00E65A56" w:rsidP="00E1737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E17378">
        <w:rPr>
          <w:rFonts w:ascii="Courier" w:hAnsi="Courier" w:cs="Times"/>
          <w:szCs w:val="24"/>
          <w:lang w:bidi="ar-SA"/>
        </w:rPr>
        <w:t>&gt; mydata</w:t>
      </w:r>
    </w:p>
    <w:p w14:paraId="6B8B0154" w14:textId="77777777" w:rsidR="00E65A56" w:rsidRPr="00E17378" w:rsidRDefault="00E65A56" w:rsidP="00E1737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E17378">
        <w:rPr>
          <w:rFonts w:ascii="Courier" w:hAnsi="Courier" w:cs="Times"/>
          <w:szCs w:val="24"/>
          <w:lang w:bidi="ar-SA"/>
        </w:rPr>
        <w:t>[1] 2.9 3.5 4.5  NA 3.0 2.4</w:t>
      </w:r>
    </w:p>
    <w:p w14:paraId="4EBED7C5" w14:textId="77777777" w:rsidR="00E65A56" w:rsidRPr="00E17378" w:rsidRDefault="00E65A56" w:rsidP="00E1737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E17378">
        <w:rPr>
          <w:rFonts w:ascii="Courier" w:hAnsi="Courier" w:cs="Times"/>
          <w:szCs w:val="24"/>
          <w:lang w:bidi="ar-SA"/>
        </w:rPr>
        <w:t>&gt; mode(mydata)</w:t>
      </w:r>
    </w:p>
    <w:p w14:paraId="0A687BE8" w14:textId="77777777" w:rsidR="00E65A56" w:rsidRPr="00E17378" w:rsidRDefault="00E65A56" w:rsidP="00E1737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E17378">
        <w:rPr>
          <w:rFonts w:ascii="Courier" w:hAnsi="Courier" w:cs="Times"/>
          <w:szCs w:val="24"/>
          <w:lang w:bidi="ar-SA"/>
        </w:rPr>
        <w:t>[1] "numeric"</w:t>
      </w:r>
    </w:p>
    <w:p w14:paraId="656636DD" w14:textId="77777777" w:rsidR="00E65A56" w:rsidRPr="00E17378" w:rsidRDefault="00E65A56" w:rsidP="00E1737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E17378">
        <w:rPr>
          <w:rFonts w:ascii="Courier" w:hAnsi="Courier" w:cs="Times"/>
          <w:szCs w:val="24"/>
          <w:lang w:bidi="ar-SA"/>
        </w:rPr>
        <w:t>&gt; class(mydata)</w:t>
      </w:r>
    </w:p>
    <w:p w14:paraId="64AF8BF7" w14:textId="77777777" w:rsidR="00E17378" w:rsidRPr="00E17378" w:rsidRDefault="00E65A56" w:rsidP="00E17378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eastAsia="MS Mincho" w:hAnsi="Courier" w:cs="MS Mincho"/>
          <w:szCs w:val="24"/>
          <w:lang w:bidi="ar-SA"/>
        </w:rPr>
      </w:pPr>
      <w:r w:rsidRPr="00E17378">
        <w:rPr>
          <w:rFonts w:ascii="Courier" w:hAnsi="Courier" w:cs="Times"/>
          <w:szCs w:val="24"/>
          <w:lang w:bidi="ar-SA"/>
        </w:rPr>
        <w:t>[1] "numeric"</w:t>
      </w:r>
      <w:r w:rsidRPr="00E17378">
        <w:rPr>
          <w:rFonts w:ascii="Courier" w:eastAsia="MS Mincho" w:hAnsi="Courier" w:cs="MS Mincho"/>
          <w:szCs w:val="24"/>
          <w:lang w:bidi="ar-SA"/>
        </w:rPr>
        <w:t> </w:t>
      </w:r>
    </w:p>
    <w:p w14:paraId="7927C7BC" w14:textId="6743D2CF" w:rsidR="00E65A56" w:rsidRPr="00752260" w:rsidRDefault="00E65A56" w:rsidP="00E65A5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b/>
          <w:szCs w:val="24"/>
          <w:lang w:bidi="ar-SA"/>
        </w:rPr>
      </w:pPr>
      <w:r w:rsidRPr="00752260">
        <w:rPr>
          <w:rFonts w:ascii="Times" w:hAnsi="Times" w:cs="Times"/>
          <w:b/>
          <w:szCs w:val="24"/>
          <w:lang w:bidi="ar-SA"/>
        </w:rPr>
        <w:t xml:space="preserve">Accessing a Vector </w:t>
      </w:r>
    </w:p>
    <w:p w14:paraId="1976081D" w14:textId="77777777" w:rsidR="00EF2AE1" w:rsidRPr="00EF2AE1" w:rsidRDefault="00E65A56" w:rsidP="00520A9F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EF2AE1">
        <w:rPr>
          <w:rFonts w:ascii="Times" w:hAnsi="Times" w:cs="Times"/>
          <w:szCs w:val="24"/>
          <w:lang w:bidi="ar-SA"/>
        </w:rPr>
        <w:t>To access elements of a vector, you can place an integer vector withi</w:t>
      </w:r>
      <w:r w:rsidR="00EF2AE1" w:rsidRPr="00EF2AE1">
        <w:rPr>
          <w:rFonts w:ascii="Times" w:hAnsi="Times" w:cs="Times"/>
          <w:szCs w:val="24"/>
          <w:lang w:bidi="ar-SA"/>
        </w:rPr>
        <w:t>n a pair of brackets.</w:t>
      </w:r>
    </w:p>
    <w:p w14:paraId="21B7F4EA" w14:textId="77777777" w:rsidR="00EF2AE1" w:rsidRPr="00EF2AE1" w:rsidRDefault="00E65A56" w:rsidP="00520A9F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240" w:line="340" w:lineRule="atLeast"/>
        <w:rPr>
          <w:rFonts w:ascii="MS Mincho" w:eastAsia="MS Mincho" w:hAnsi="MS Mincho" w:cs="MS Mincho"/>
          <w:szCs w:val="24"/>
          <w:lang w:bidi="ar-SA"/>
        </w:rPr>
      </w:pPr>
      <w:r w:rsidRPr="00EF2AE1">
        <w:rPr>
          <w:rFonts w:ascii="Times" w:hAnsi="Times" w:cs="Times"/>
          <w:szCs w:val="24"/>
          <w:lang w:bidi="ar-SA"/>
        </w:rPr>
        <w:t xml:space="preserve">A single element of a vector can be accessed by </w:t>
      </w:r>
      <w:r w:rsidRPr="00EF2AE1">
        <w:rPr>
          <w:rFonts w:ascii="Courier" w:hAnsi="Courier" w:cs="Times"/>
          <w:szCs w:val="24"/>
          <w:lang w:bidi="ar-SA"/>
        </w:rPr>
        <w:t>[n]</w:t>
      </w:r>
      <w:r w:rsidRPr="00EF2AE1">
        <w:rPr>
          <w:rFonts w:ascii="Courier" w:eastAsia="MS Mincho" w:hAnsi="Courier" w:cs="MS Mincho"/>
          <w:szCs w:val="24"/>
          <w:lang w:bidi="ar-SA"/>
        </w:rPr>
        <w:t> </w:t>
      </w:r>
    </w:p>
    <w:p w14:paraId="06266C30" w14:textId="293B8927" w:rsidR="00E65A56" w:rsidRPr="00EF2AE1" w:rsidRDefault="00E65A56" w:rsidP="00520A9F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EF2AE1">
        <w:rPr>
          <w:rFonts w:ascii="Times" w:hAnsi="Times" w:cs="Times"/>
          <w:szCs w:val="24"/>
          <w:lang w:bidi="ar-SA"/>
        </w:rPr>
        <w:t xml:space="preserve">For example, to access the third element from mydata, we can do the following </w:t>
      </w:r>
    </w:p>
    <w:p w14:paraId="0B112EB4" w14:textId="77777777" w:rsidR="00E65A56" w:rsidRPr="00AF0BA4" w:rsidRDefault="00E65A56" w:rsidP="00AF0BA4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AF0BA4">
        <w:rPr>
          <w:rFonts w:ascii="Courier" w:hAnsi="Courier" w:cs="Times"/>
          <w:szCs w:val="24"/>
          <w:lang w:bidi="ar-SA"/>
        </w:rPr>
        <w:t xml:space="preserve">&gt; mydata[3] </w:t>
      </w:r>
    </w:p>
    <w:p w14:paraId="66F1557A" w14:textId="64DD642B" w:rsidR="00E65A56" w:rsidRPr="005327ED" w:rsidRDefault="00E65A56" w:rsidP="005327ED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AF0BA4">
        <w:rPr>
          <w:rFonts w:ascii="Courier" w:hAnsi="Courier" w:cs="Times"/>
          <w:szCs w:val="24"/>
          <w:lang w:bidi="ar-SA"/>
        </w:rPr>
        <w:t xml:space="preserve">[1] 4.5 </w:t>
      </w:r>
    </w:p>
    <w:p w14:paraId="53691FA2" w14:textId="2E017475" w:rsidR="00E65A56" w:rsidRPr="00723073" w:rsidRDefault="00E65A56" w:rsidP="00520A9F">
      <w:pPr>
        <w:widowControl w:val="0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723073">
        <w:rPr>
          <w:rFonts w:ascii="Times" w:hAnsi="Times" w:cs="Times"/>
          <w:szCs w:val="24"/>
          <w:lang w:bidi="ar-SA"/>
        </w:rPr>
        <w:t xml:space="preserve"> Consecutive elements from a vector can be accessed by [n1:n2], where n1 is the starting position and n2 is the ending position </w:t>
      </w:r>
      <w:r w:rsidRPr="00723073">
        <w:rPr>
          <w:rFonts w:ascii="MS Mincho" w:eastAsia="MS Mincho" w:hAnsi="MS Mincho" w:cs="MS Mincho"/>
          <w:szCs w:val="24"/>
          <w:lang w:bidi="ar-SA"/>
        </w:rPr>
        <w:t> </w:t>
      </w:r>
    </w:p>
    <w:p w14:paraId="02EF5C6D" w14:textId="208B437F" w:rsidR="00E65A56" w:rsidRPr="00723073" w:rsidRDefault="00E65A56" w:rsidP="00520A9F">
      <w:pPr>
        <w:widowControl w:val="0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723073">
        <w:rPr>
          <w:rFonts w:ascii="Times" w:hAnsi="Times" w:cs="Times"/>
          <w:szCs w:val="24"/>
          <w:lang w:bidi="ar-SA"/>
        </w:rPr>
        <w:t>In fact</w:t>
      </w:r>
      <w:r w:rsidRPr="00C645E9">
        <w:rPr>
          <w:rFonts w:ascii="Courier" w:hAnsi="Courier" w:cs="Times"/>
          <w:szCs w:val="24"/>
          <w:lang w:bidi="ar-SA"/>
        </w:rPr>
        <w:t>, n1:n2</w:t>
      </w:r>
      <w:r w:rsidRPr="00723073">
        <w:rPr>
          <w:rFonts w:ascii="Times" w:hAnsi="Times" w:cs="Times"/>
          <w:szCs w:val="24"/>
          <w:lang w:bidi="ar-SA"/>
        </w:rPr>
        <w:t xml:space="preserve"> is a vector which is generated by using the “:” operator. </w:t>
      </w:r>
      <w:r w:rsidRPr="00723073">
        <w:rPr>
          <w:rFonts w:ascii="MS Mincho" w:eastAsia="MS Mincho" w:hAnsi="MS Mincho" w:cs="MS Mincho"/>
          <w:szCs w:val="24"/>
          <w:lang w:bidi="ar-SA"/>
        </w:rPr>
        <w:t> </w:t>
      </w:r>
    </w:p>
    <w:p w14:paraId="1C58C141" w14:textId="4030D7C2" w:rsidR="005327ED" w:rsidRDefault="00E65A56" w:rsidP="00520A9F">
      <w:pPr>
        <w:widowControl w:val="0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723073">
        <w:rPr>
          <w:rFonts w:ascii="Times" w:hAnsi="Times" w:cs="Times"/>
          <w:szCs w:val="24"/>
          <w:lang w:bidi="ar-SA"/>
        </w:rPr>
        <w:t xml:space="preserve">For example, to access the 2nd to the 5th elements, we can do the following </w:t>
      </w:r>
    </w:p>
    <w:p w14:paraId="33B97B85" w14:textId="33C98E0F" w:rsidR="00E65A56" w:rsidRPr="00C645E9" w:rsidRDefault="00E65A56" w:rsidP="00520A9F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rPr>
          <w:rFonts w:ascii="Courier" w:hAnsi="Courier" w:cs="Times"/>
          <w:szCs w:val="24"/>
          <w:lang w:bidi="ar-SA"/>
        </w:rPr>
      </w:pPr>
      <w:r w:rsidRPr="00C645E9">
        <w:rPr>
          <w:rFonts w:ascii="Courier" w:hAnsi="Courier" w:cs="Times"/>
          <w:szCs w:val="24"/>
          <w:lang w:bidi="ar-SA"/>
        </w:rPr>
        <w:t>&gt; mydata[2:5]</w:t>
      </w:r>
    </w:p>
    <w:p w14:paraId="6DC46074" w14:textId="15BCA2EE" w:rsidR="00E65A56" w:rsidRPr="00C645E9" w:rsidRDefault="00E65A56" w:rsidP="00520A9F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Courier" w:hAnsi="Courier" w:cs="Times"/>
          <w:szCs w:val="24"/>
          <w:lang w:bidi="ar-SA"/>
        </w:rPr>
      </w:pPr>
      <w:r w:rsidRPr="00C645E9">
        <w:rPr>
          <w:rFonts w:ascii="Courier" w:hAnsi="Courier" w:cs="Courier"/>
          <w:szCs w:val="24"/>
          <w:lang w:bidi="ar-SA"/>
        </w:rPr>
        <w:t> </w:t>
      </w:r>
      <w:r w:rsidRPr="00C645E9">
        <w:rPr>
          <w:rFonts w:ascii="Courier" w:hAnsi="Courier" w:cs="Times"/>
          <w:szCs w:val="24"/>
          <w:lang w:bidi="ar-SA"/>
        </w:rPr>
        <w:t>[1] 3.5 4.5  NA 3.0</w:t>
      </w:r>
    </w:p>
    <w:p w14:paraId="21B52965" w14:textId="77777777" w:rsidR="00E65A56" w:rsidRPr="00723073" w:rsidRDefault="00E65A56" w:rsidP="00520A9F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Courier" w:hAnsi="Courier" w:cs="Courier"/>
          <w:szCs w:val="24"/>
          <w:lang w:bidi="ar-SA"/>
        </w:rPr>
      </w:pPr>
      <w:r w:rsidRPr="00723073">
        <w:rPr>
          <w:rFonts w:ascii="Courier" w:hAnsi="Courier" w:cs="Courier"/>
          <w:kern w:val="1"/>
          <w:szCs w:val="24"/>
          <w:lang w:bidi="ar-SA"/>
        </w:rPr>
        <w:tab/>
      </w:r>
      <w:r w:rsidRPr="00723073">
        <w:rPr>
          <w:rFonts w:ascii="Courier" w:hAnsi="Courier" w:cs="Courier"/>
          <w:kern w:val="1"/>
          <w:szCs w:val="24"/>
          <w:lang w:bidi="ar-SA"/>
        </w:rPr>
        <w:tab/>
      </w:r>
    </w:p>
    <w:p w14:paraId="3E01C6DB" w14:textId="5242B255" w:rsidR="00E65A56" w:rsidRPr="006375D1" w:rsidRDefault="00E65A56" w:rsidP="00520A9F">
      <w:pPr>
        <w:pStyle w:val="ListParagraph"/>
        <w:widowControl w:val="0"/>
        <w:numPr>
          <w:ilvl w:val="0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6375D1">
        <w:rPr>
          <w:rFonts w:ascii="Times" w:hAnsi="Times" w:cs="Times"/>
          <w:szCs w:val="24"/>
          <w:lang w:bidi="ar-SA"/>
        </w:rPr>
        <w:t>None-consecutive elements from a vector can be a</w:t>
      </w:r>
      <w:r w:rsidR="00C645E9" w:rsidRPr="006375D1">
        <w:rPr>
          <w:rFonts w:ascii="Times" w:hAnsi="Times" w:cs="Times"/>
          <w:szCs w:val="24"/>
          <w:lang w:bidi="ar-SA"/>
        </w:rPr>
        <w:t xml:space="preserve">ccessed by using the c function </w:t>
      </w:r>
      <w:r w:rsidRPr="006375D1">
        <w:rPr>
          <w:rFonts w:ascii="Times" w:hAnsi="Times" w:cs="Times"/>
          <w:szCs w:val="24"/>
          <w:lang w:bidi="ar-SA"/>
        </w:rPr>
        <w:t>inside the square</w:t>
      </w:r>
      <w:r w:rsidR="00D76F18" w:rsidRPr="006375D1">
        <w:rPr>
          <w:rFonts w:ascii="Times" w:hAnsi="Times" w:cs="Times"/>
          <w:szCs w:val="24"/>
          <w:lang w:bidi="ar-SA"/>
        </w:rPr>
        <w:t xml:space="preserve"> </w:t>
      </w:r>
      <w:r w:rsidRPr="006375D1">
        <w:rPr>
          <w:rFonts w:ascii="Times" w:hAnsi="Times" w:cs="Times"/>
          <w:szCs w:val="24"/>
          <w:lang w:bidi="ar-SA"/>
        </w:rPr>
        <w:t xml:space="preserve">brackets </w:t>
      </w:r>
      <w:r w:rsidRPr="006375D1">
        <w:rPr>
          <w:rFonts w:ascii="MS Mincho" w:eastAsia="MS Mincho" w:hAnsi="MS Mincho" w:cs="MS Mincho"/>
          <w:szCs w:val="24"/>
          <w:lang w:bidi="ar-SA"/>
        </w:rPr>
        <w:t> </w:t>
      </w:r>
    </w:p>
    <w:p w14:paraId="217334E6" w14:textId="30971D14" w:rsidR="006375D1" w:rsidRDefault="00E65A56" w:rsidP="00520A9F">
      <w:pPr>
        <w:widowControl w:val="0"/>
        <w:numPr>
          <w:ilvl w:val="0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723073">
        <w:rPr>
          <w:rFonts w:ascii="Times" w:hAnsi="Times" w:cs="Times"/>
          <w:szCs w:val="24"/>
          <w:lang w:bidi="ar-SA"/>
        </w:rPr>
        <w:lastRenderedPageBreak/>
        <w:t>For example, to access the 2nd , 4th, and 6th elements</w:t>
      </w:r>
    </w:p>
    <w:p w14:paraId="65369E1E" w14:textId="36172299" w:rsidR="00E65A56" w:rsidRPr="00EF6C64" w:rsidRDefault="00E65A56" w:rsidP="00520A9F">
      <w:pPr>
        <w:widowControl w:val="0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340" w:lineRule="atLeast"/>
        <w:ind w:hanging="720"/>
        <w:rPr>
          <w:rFonts w:ascii="Courier" w:hAnsi="Courier" w:cs="Times"/>
          <w:szCs w:val="24"/>
          <w:lang w:bidi="ar-SA"/>
        </w:rPr>
      </w:pPr>
      <w:r w:rsidRPr="00EF6C64">
        <w:rPr>
          <w:rFonts w:ascii="Courier" w:eastAsia="MS Mincho" w:hAnsi="Courier" w:cs="MS Mincho"/>
          <w:szCs w:val="24"/>
          <w:lang w:bidi="ar-SA"/>
        </w:rPr>
        <w:t> </w:t>
      </w:r>
      <w:r w:rsidRPr="00EF6C64">
        <w:rPr>
          <w:rFonts w:ascii="Courier" w:hAnsi="Courier" w:cs="Times"/>
          <w:szCs w:val="24"/>
          <w:lang w:bidi="ar-SA"/>
        </w:rPr>
        <w:t>&gt; mydata[c(2, 4, 6)]</w:t>
      </w:r>
    </w:p>
    <w:p w14:paraId="7B5CC793" w14:textId="1B841B47" w:rsidR="00E65A56" w:rsidRPr="00EF6C64" w:rsidRDefault="00E65A56" w:rsidP="00520A9F">
      <w:pPr>
        <w:widowControl w:val="0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hanging="720"/>
        <w:rPr>
          <w:rFonts w:ascii="Courier" w:hAnsi="Courier" w:cs="Times"/>
          <w:szCs w:val="24"/>
          <w:lang w:bidi="ar-SA"/>
        </w:rPr>
      </w:pPr>
      <w:r w:rsidRPr="00EF6C64">
        <w:rPr>
          <w:rFonts w:ascii="Courier" w:hAnsi="Courier" w:cs="Courier"/>
          <w:szCs w:val="24"/>
          <w:lang w:bidi="ar-SA"/>
        </w:rPr>
        <w:t> </w:t>
      </w:r>
      <w:r w:rsidRPr="00EF6C64">
        <w:rPr>
          <w:rFonts w:ascii="Courier" w:hAnsi="Courier" w:cs="Times"/>
          <w:szCs w:val="24"/>
          <w:lang w:bidi="ar-SA"/>
        </w:rPr>
        <w:t xml:space="preserve">[1] 3.5 NA 2.4 </w:t>
      </w:r>
      <w:r w:rsidRPr="00EF6C64">
        <w:rPr>
          <w:rFonts w:ascii="Courier" w:eastAsia="MS Mincho" w:hAnsi="Courier" w:cs="MS Mincho"/>
          <w:szCs w:val="24"/>
          <w:lang w:bidi="ar-SA"/>
        </w:rPr>
        <w:t> </w:t>
      </w:r>
      <w:r w:rsidR="00EF6C64">
        <w:rPr>
          <w:rFonts w:ascii="Courier" w:eastAsia="MS Mincho" w:hAnsi="Courier" w:cs="MS Mincho"/>
          <w:szCs w:val="24"/>
          <w:lang w:bidi="ar-SA"/>
        </w:rPr>
        <w:br/>
      </w:r>
    </w:p>
    <w:p w14:paraId="31615B13" w14:textId="120E0D6B" w:rsidR="00E65A56" w:rsidRPr="00F61D38" w:rsidRDefault="00E65A56" w:rsidP="00E65A5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b/>
          <w:szCs w:val="24"/>
          <w:lang w:bidi="ar-SA"/>
        </w:rPr>
      </w:pPr>
      <w:r w:rsidRPr="00F61D38">
        <w:rPr>
          <w:rFonts w:ascii="Times" w:hAnsi="Times" w:cs="Times"/>
          <w:b/>
          <w:szCs w:val="24"/>
          <w:lang w:bidi="ar-SA"/>
        </w:rPr>
        <w:t xml:space="preserve">The “names” Attribute of the Vector </w:t>
      </w:r>
    </w:p>
    <w:p w14:paraId="675FB262" w14:textId="77777777" w:rsidR="00D973E1" w:rsidRPr="00D973E1" w:rsidRDefault="00E65A56" w:rsidP="00520A9F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240" w:line="340" w:lineRule="atLeast"/>
        <w:rPr>
          <w:rFonts w:ascii="MS Mincho" w:eastAsia="MS Mincho" w:hAnsi="MS Mincho" w:cs="MS Mincho"/>
          <w:szCs w:val="24"/>
          <w:lang w:bidi="ar-SA"/>
        </w:rPr>
      </w:pPr>
      <w:r w:rsidRPr="00D973E1">
        <w:rPr>
          <w:rFonts w:ascii="Times" w:hAnsi="Times" w:cs="Times"/>
          <w:szCs w:val="24"/>
          <w:lang w:bidi="ar-SA"/>
        </w:rPr>
        <w:t xml:space="preserve">The elements of a vector can also be named and accessed by </w:t>
      </w:r>
      <w:r w:rsidRPr="002E16EE">
        <w:rPr>
          <w:rFonts w:ascii="Courier" w:hAnsi="Courier" w:cs="Times"/>
          <w:szCs w:val="24"/>
          <w:lang w:bidi="ar-SA"/>
        </w:rPr>
        <w:t>names</w:t>
      </w:r>
      <w:r w:rsidR="00D973E1" w:rsidRPr="00D973E1">
        <w:rPr>
          <w:rFonts w:ascii="MS Mincho" w:eastAsia="MS Mincho" w:hAnsi="MS Mincho" w:cs="MS Mincho"/>
          <w:szCs w:val="24"/>
          <w:lang w:bidi="ar-SA"/>
        </w:rPr>
        <w:t>.</w:t>
      </w:r>
    </w:p>
    <w:p w14:paraId="7EEFA75D" w14:textId="5D4B3FA7" w:rsidR="00E65A56" w:rsidRPr="00D973E1" w:rsidRDefault="00E65A56" w:rsidP="00520A9F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D973E1">
        <w:rPr>
          <w:rFonts w:ascii="Times" w:hAnsi="Times" w:cs="Times"/>
          <w:szCs w:val="24"/>
          <w:lang w:bidi="ar-SA"/>
        </w:rPr>
        <w:t xml:space="preserve">If the elements of a vector have names, we say that this vector has the names attribute. For example, </w:t>
      </w:r>
    </w:p>
    <w:p w14:paraId="4AF49538" w14:textId="77777777" w:rsidR="00E65A56" w:rsidRPr="005D1238" w:rsidRDefault="00E65A56" w:rsidP="005D123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5D1238">
        <w:rPr>
          <w:rFonts w:ascii="Courier" w:hAnsi="Courier" w:cs="Times"/>
          <w:szCs w:val="24"/>
          <w:lang w:bidi="ar-SA"/>
        </w:rPr>
        <w:t>&gt; names(mydata) = c("a", "b", "c", "d", "e", "f")</w:t>
      </w:r>
    </w:p>
    <w:p w14:paraId="240D57B1" w14:textId="77777777" w:rsidR="00E65A56" w:rsidRPr="005D1238" w:rsidRDefault="00E65A56" w:rsidP="005D123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5D1238">
        <w:rPr>
          <w:rFonts w:ascii="Courier" w:hAnsi="Courier" w:cs="Times"/>
          <w:szCs w:val="24"/>
          <w:lang w:bidi="ar-SA"/>
        </w:rPr>
        <w:t>&gt; mydata</w:t>
      </w:r>
    </w:p>
    <w:p w14:paraId="2EE9ECAE" w14:textId="77777777" w:rsidR="00E65A56" w:rsidRPr="005D1238" w:rsidRDefault="00E65A56" w:rsidP="005D1238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5D1238">
        <w:rPr>
          <w:rFonts w:ascii="Courier" w:hAnsi="Courier" w:cs="Times"/>
          <w:szCs w:val="24"/>
          <w:lang w:bidi="ar-SA"/>
        </w:rPr>
        <w:t xml:space="preserve">abcdef 2.9 3.5 4.5 NA 3.0 2.4 </w:t>
      </w:r>
    </w:p>
    <w:p w14:paraId="5F299EB5" w14:textId="77777777" w:rsidR="00E65A56" w:rsidRPr="005D1238" w:rsidRDefault="00E65A56" w:rsidP="005D123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5D1238">
        <w:rPr>
          <w:rFonts w:ascii="Courier" w:hAnsi="Courier" w:cs="Times"/>
          <w:szCs w:val="24"/>
          <w:lang w:bidi="ar-SA"/>
        </w:rPr>
        <w:t>&gt; attributes(mydata)</w:t>
      </w:r>
    </w:p>
    <w:p w14:paraId="5ABA7B3D" w14:textId="77777777" w:rsidR="00E65A56" w:rsidRPr="005D1238" w:rsidRDefault="00E65A56" w:rsidP="005D123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5D1238">
        <w:rPr>
          <w:rFonts w:ascii="Courier" w:hAnsi="Courier" w:cs="Times"/>
          <w:szCs w:val="24"/>
          <w:lang w:bidi="ar-SA"/>
        </w:rPr>
        <w:t>$names</w:t>
      </w:r>
    </w:p>
    <w:p w14:paraId="3F16CC2B" w14:textId="77777777" w:rsidR="00E65A56" w:rsidRPr="005D1238" w:rsidRDefault="00E65A56" w:rsidP="005D123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5D1238">
        <w:rPr>
          <w:rFonts w:ascii="Courier" w:hAnsi="Courier" w:cs="Times"/>
          <w:szCs w:val="24"/>
          <w:lang w:bidi="ar-SA"/>
        </w:rPr>
        <w:t>[1] "a" "b" "c" "d" "e" "f"</w:t>
      </w:r>
    </w:p>
    <w:p w14:paraId="68A374DF" w14:textId="77777777" w:rsidR="00E65A56" w:rsidRPr="005D1238" w:rsidRDefault="00E65A56" w:rsidP="005D123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5D1238">
        <w:rPr>
          <w:rFonts w:ascii="Courier" w:hAnsi="Courier" w:cs="Times"/>
          <w:szCs w:val="24"/>
          <w:lang w:bidi="ar-SA"/>
        </w:rPr>
        <w:t>&gt; names(mydata)</w:t>
      </w:r>
    </w:p>
    <w:p w14:paraId="61C77463" w14:textId="77777777" w:rsidR="00E65A56" w:rsidRPr="005D1238" w:rsidRDefault="00E65A56" w:rsidP="005D123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5D1238">
        <w:rPr>
          <w:rFonts w:ascii="Courier" w:hAnsi="Courier" w:cs="Times"/>
          <w:szCs w:val="24"/>
          <w:lang w:bidi="ar-SA"/>
        </w:rPr>
        <w:t>[1] "a" "b" "c" "d" "e" "f"</w:t>
      </w:r>
    </w:p>
    <w:p w14:paraId="3BC8F0F4" w14:textId="77777777" w:rsidR="00E65A56" w:rsidRPr="005D1238" w:rsidRDefault="00E65A56" w:rsidP="005D123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5D1238">
        <w:rPr>
          <w:rFonts w:ascii="Courier" w:hAnsi="Courier" w:cs="Times"/>
          <w:szCs w:val="24"/>
          <w:lang w:bidi="ar-SA"/>
        </w:rPr>
        <w:t>&gt; mydata["a"]</w:t>
      </w:r>
    </w:p>
    <w:p w14:paraId="26D08534" w14:textId="77777777" w:rsidR="00E65A56" w:rsidRPr="005D1238" w:rsidRDefault="00E65A56" w:rsidP="005D1238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5D1238">
        <w:rPr>
          <w:rFonts w:ascii="Courier" w:hAnsi="Courier" w:cs="Times"/>
          <w:szCs w:val="24"/>
          <w:lang w:bidi="ar-SA"/>
        </w:rPr>
        <w:t xml:space="preserve">a 2.9 </w:t>
      </w:r>
    </w:p>
    <w:p w14:paraId="7FA85E6A" w14:textId="77777777" w:rsidR="00E65A56" w:rsidRPr="00CE7DFD" w:rsidRDefault="00E65A56" w:rsidP="00520A9F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CE7DFD">
        <w:rPr>
          <w:rFonts w:ascii="Times" w:hAnsi="Times" w:cs="Times"/>
          <w:szCs w:val="24"/>
          <w:lang w:bidi="ar-SA"/>
        </w:rPr>
        <w:t xml:space="preserve">Several elements of a vector can be selected by giving a vector of element names or numbers or logical vectors </w:t>
      </w:r>
    </w:p>
    <w:p w14:paraId="793AFD51" w14:textId="77777777" w:rsidR="00E65A56" w:rsidRPr="00256735" w:rsidRDefault="00E65A56" w:rsidP="00256735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256735">
        <w:rPr>
          <w:rFonts w:ascii="Courier" w:hAnsi="Courier" w:cs="Times"/>
          <w:szCs w:val="24"/>
          <w:lang w:bidi="ar-SA"/>
        </w:rPr>
        <w:t>&gt; mydata[c("a", "d")]</w:t>
      </w:r>
    </w:p>
    <w:p w14:paraId="67151385" w14:textId="77777777" w:rsidR="00E65A56" w:rsidRPr="00256735" w:rsidRDefault="00E65A56" w:rsidP="00256735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256735">
        <w:rPr>
          <w:rFonts w:ascii="Courier" w:hAnsi="Courier" w:cs="Times"/>
          <w:szCs w:val="24"/>
          <w:lang w:bidi="ar-SA"/>
        </w:rPr>
        <w:t xml:space="preserve">ad 2.9 NA </w:t>
      </w:r>
    </w:p>
    <w:p w14:paraId="2E9AC257" w14:textId="77777777" w:rsidR="00E65A56" w:rsidRPr="00256735" w:rsidRDefault="00E65A56" w:rsidP="00256735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256735">
        <w:rPr>
          <w:rFonts w:ascii="Courier" w:hAnsi="Courier" w:cs="Times"/>
          <w:szCs w:val="24"/>
          <w:lang w:bidi="ar-SA"/>
        </w:rPr>
        <w:t>&gt; letters[1:3]</w:t>
      </w:r>
    </w:p>
    <w:p w14:paraId="021E421A" w14:textId="77777777" w:rsidR="00E65A56" w:rsidRPr="00256735" w:rsidRDefault="00E65A56" w:rsidP="00256735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256735">
        <w:rPr>
          <w:rFonts w:ascii="Courier" w:hAnsi="Courier" w:cs="Times"/>
          <w:szCs w:val="24"/>
          <w:lang w:bidi="ar-SA"/>
        </w:rPr>
        <w:t>[1] "a" "b" "c"</w:t>
      </w:r>
    </w:p>
    <w:p w14:paraId="5DDA7F4A" w14:textId="77777777" w:rsidR="00E65A56" w:rsidRPr="00256735" w:rsidRDefault="00E65A56" w:rsidP="00256735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256735">
        <w:rPr>
          <w:rFonts w:ascii="Courier" w:hAnsi="Courier" w:cs="Times"/>
          <w:szCs w:val="24"/>
          <w:lang w:bidi="ar-SA"/>
        </w:rPr>
        <w:t>&gt; mydata[letters[1:3]]</w:t>
      </w:r>
    </w:p>
    <w:p w14:paraId="22521B4B" w14:textId="77777777" w:rsidR="00E65A56" w:rsidRPr="00256735" w:rsidRDefault="00E65A56" w:rsidP="00256735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256735">
        <w:rPr>
          <w:rFonts w:ascii="Courier" w:hAnsi="Courier" w:cs="Times"/>
          <w:szCs w:val="24"/>
          <w:lang w:bidi="ar-SA"/>
        </w:rPr>
        <w:t xml:space="preserve">abc 2.9 3.5 4.5 </w:t>
      </w:r>
    </w:p>
    <w:p w14:paraId="42EDDBD2" w14:textId="7ED733E1" w:rsidR="00E65A56" w:rsidRPr="0007535B" w:rsidRDefault="00E65A56" w:rsidP="0007535B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b/>
          <w:szCs w:val="24"/>
          <w:lang w:bidi="ar-SA"/>
        </w:rPr>
      </w:pPr>
      <w:r w:rsidRPr="0007535B">
        <w:rPr>
          <w:rFonts w:ascii="Times" w:hAnsi="Times" w:cs="Times"/>
          <w:b/>
          <w:szCs w:val="24"/>
          <w:lang w:bidi="ar-SA"/>
        </w:rPr>
        <w:t xml:space="preserve">Concatenating a Vector </w:t>
      </w:r>
    </w:p>
    <w:p w14:paraId="0DC24B41" w14:textId="77777777" w:rsidR="00C92448" w:rsidRPr="00C92448" w:rsidRDefault="00E65A56" w:rsidP="00520A9F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C92448">
        <w:rPr>
          <w:rFonts w:ascii="Times" w:hAnsi="Times" w:cs="Times"/>
          <w:szCs w:val="24"/>
          <w:lang w:bidi="ar-SA"/>
        </w:rPr>
        <w:t xml:space="preserve">To add a component to a vector, we can use the concatenate function, c </w:t>
      </w:r>
    </w:p>
    <w:p w14:paraId="59583514" w14:textId="77777777" w:rsidR="00C92448" w:rsidRPr="00C92448" w:rsidRDefault="00C92448" w:rsidP="00C92448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C92448">
        <w:rPr>
          <w:rFonts w:ascii="Courier" w:hAnsi="Courier" w:cs="Times"/>
          <w:szCs w:val="24"/>
          <w:lang w:bidi="ar-SA"/>
        </w:rPr>
        <w:t xml:space="preserve">&gt; newdata = c(mydata, 3.6) </w:t>
      </w:r>
    </w:p>
    <w:p w14:paraId="3CA47560" w14:textId="188B5947" w:rsidR="00143203" w:rsidRPr="00143203" w:rsidRDefault="00143203" w:rsidP="00143203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>
        <w:rPr>
          <w:rFonts w:ascii="Courier" w:hAnsi="Courier" w:cs="Times"/>
          <w:szCs w:val="24"/>
          <w:lang w:bidi="ar-SA"/>
        </w:rPr>
        <w:t xml:space="preserve">  </w:t>
      </w:r>
      <w:r w:rsidRPr="00143203">
        <w:rPr>
          <w:rFonts w:ascii="Courier" w:hAnsi="Courier" w:cs="Times"/>
          <w:szCs w:val="24"/>
          <w:lang w:bidi="ar-SA"/>
        </w:rPr>
        <w:t>a</w:t>
      </w:r>
      <w:r>
        <w:rPr>
          <w:rFonts w:ascii="Courier" w:hAnsi="Courier" w:cs="Times"/>
          <w:szCs w:val="24"/>
          <w:lang w:bidi="ar-SA"/>
        </w:rPr>
        <w:t xml:space="preserve">   </w:t>
      </w:r>
      <w:r w:rsidRPr="00143203">
        <w:rPr>
          <w:rFonts w:ascii="Courier" w:hAnsi="Courier" w:cs="Times"/>
          <w:szCs w:val="24"/>
          <w:lang w:bidi="ar-SA"/>
        </w:rPr>
        <w:t>b</w:t>
      </w:r>
      <w:r>
        <w:rPr>
          <w:rFonts w:ascii="Courier" w:hAnsi="Courier" w:cs="Times"/>
          <w:szCs w:val="24"/>
          <w:lang w:bidi="ar-SA"/>
        </w:rPr>
        <w:t xml:space="preserve">   </w:t>
      </w:r>
      <w:r w:rsidRPr="00143203">
        <w:rPr>
          <w:rFonts w:ascii="Courier" w:hAnsi="Courier" w:cs="Times"/>
          <w:szCs w:val="24"/>
          <w:lang w:bidi="ar-SA"/>
        </w:rPr>
        <w:t>c</w:t>
      </w:r>
      <w:r>
        <w:rPr>
          <w:rFonts w:ascii="Courier" w:hAnsi="Courier" w:cs="Times"/>
          <w:szCs w:val="24"/>
          <w:lang w:bidi="ar-SA"/>
        </w:rPr>
        <w:t xml:space="preserve">  </w:t>
      </w:r>
      <w:r w:rsidRPr="00143203">
        <w:rPr>
          <w:rFonts w:ascii="Courier" w:hAnsi="Courier" w:cs="Times"/>
          <w:szCs w:val="24"/>
          <w:lang w:bidi="ar-SA"/>
        </w:rPr>
        <w:t>d</w:t>
      </w:r>
      <w:r>
        <w:rPr>
          <w:rFonts w:ascii="Courier" w:hAnsi="Courier" w:cs="Times"/>
          <w:szCs w:val="24"/>
          <w:lang w:bidi="ar-SA"/>
        </w:rPr>
        <w:t xml:space="preserve">   </w:t>
      </w:r>
      <w:r w:rsidRPr="00143203">
        <w:rPr>
          <w:rFonts w:ascii="Courier" w:hAnsi="Courier" w:cs="Times"/>
          <w:szCs w:val="24"/>
          <w:lang w:bidi="ar-SA"/>
        </w:rPr>
        <w:t>e</w:t>
      </w:r>
      <w:r>
        <w:rPr>
          <w:rFonts w:ascii="Courier" w:hAnsi="Courier" w:cs="Times"/>
          <w:szCs w:val="24"/>
          <w:lang w:bidi="ar-SA"/>
        </w:rPr>
        <w:t xml:space="preserve">   </w:t>
      </w:r>
      <w:r w:rsidRPr="00143203">
        <w:rPr>
          <w:rFonts w:ascii="Courier" w:hAnsi="Courier" w:cs="Times"/>
          <w:szCs w:val="24"/>
          <w:lang w:bidi="ar-SA"/>
        </w:rPr>
        <w:t>f </w:t>
      </w:r>
      <w:r>
        <w:rPr>
          <w:rFonts w:ascii="Courier" w:hAnsi="Courier" w:cs="Times"/>
          <w:szCs w:val="24"/>
          <w:lang w:bidi="ar-SA"/>
        </w:rPr>
        <w:br/>
      </w:r>
      <w:r w:rsidRPr="00143203">
        <w:rPr>
          <w:rFonts w:ascii="Courier" w:hAnsi="Courier" w:cs="Times"/>
          <w:szCs w:val="24"/>
          <w:lang w:bidi="ar-SA"/>
        </w:rPr>
        <w:t xml:space="preserve">2.9 3.5 4.5 NA 3.0 2.4 3.6 </w:t>
      </w:r>
    </w:p>
    <w:p w14:paraId="27F921F9" w14:textId="228D9276" w:rsidR="00C92448" w:rsidRPr="00C92448" w:rsidRDefault="00C92448" w:rsidP="00C92448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</w:p>
    <w:p w14:paraId="0DAF8BA9" w14:textId="77777777" w:rsidR="004D4147" w:rsidRDefault="004D4147" w:rsidP="00C9244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</w:p>
    <w:p w14:paraId="5CB66997" w14:textId="77777777" w:rsidR="00C92448" w:rsidRPr="00C92448" w:rsidRDefault="00C92448" w:rsidP="00C9244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C92448">
        <w:rPr>
          <w:rFonts w:ascii="Courier" w:hAnsi="Courier" w:cs="Times"/>
          <w:szCs w:val="24"/>
          <w:lang w:bidi="ar-SA"/>
        </w:rPr>
        <w:t>&gt; newdata2 = c(mydata, newdata)</w:t>
      </w:r>
    </w:p>
    <w:p w14:paraId="5CFDBB6B" w14:textId="77777777" w:rsidR="00C92448" w:rsidRPr="00C92448" w:rsidRDefault="00C92448" w:rsidP="00C92448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C92448">
        <w:rPr>
          <w:rFonts w:ascii="Courier" w:hAnsi="Courier" w:cs="Times"/>
          <w:szCs w:val="24"/>
          <w:lang w:bidi="ar-SA"/>
        </w:rPr>
        <w:t>&gt; newdata2</w:t>
      </w:r>
    </w:p>
    <w:p w14:paraId="0D0BD17D" w14:textId="3E1C3B5B" w:rsidR="00C92448" w:rsidRPr="00C92448" w:rsidRDefault="006A34C8" w:rsidP="000B7AF4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>
        <w:rPr>
          <w:rFonts w:ascii="Courier" w:hAnsi="Courier" w:cs="Times"/>
          <w:szCs w:val="24"/>
          <w:lang w:bidi="ar-SA"/>
        </w:rPr>
        <w:t xml:space="preserve">  </w:t>
      </w:r>
      <w:r w:rsidR="00C92448" w:rsidRPr="00C92448">
        <w:rPr>
          <w:rFonts w:ascii="Courier" w:hAnsi="Courier" w:cs="Times"/>
          <w:szCs w:val="24"/>
          <w:lang w:bidi="ar-SA"/>
        </w:rPr>
        <w:t>a</w:t>
      </w:r>
      <w:r>
        <w:rPr>
          <w:rFonts w:ascii="Courier" w:hAnsi="Courier" w:cs="Times"/>
          <w:szCs w:val="24"/>
          <w:lang w:bidi="ar-SA"/>
        </w:rPr>
        <w:t xml:space="preserve">   </w:t>
      </w:r>
      <w:r w:rsidR="00C92448" w:rsidRPr="00C92448">
        <w:rPr>
          <w:rFonts w:ascii="Courier" w:hAnsi="Courier" w:cs="Times"/>
          <w:szCs w:val="24"/>
          <w:lang w:bidi="ar-SA"/>
        </w:rPr>
        <w:t>b</w:t>
      </w:r>
      <w:r>
        <w:rPr>
          <w:rFonts w:ascii="Courier" w:hAnsi="Courier" w:cs="Times"/>
          <w:szCs w:val="24"/>
          <w:lang w:bidi="ar-SA"/>
        </w:rPr>
        <w:t xml:space="preserve">   </w:t>
      </w:r>
      <w:r w:rsidR="00C92448" w:rsidRPr="00C92448">
        <w:rPr>
          <w:rFonts w:ascii="Courier" w:hAnsi="Courier" w:cs="Times"/>
          <w:szCs w:val="24"/>
          <w:lang w:bidi="ar-SA"/>
        </w:rPr>
        <w:t>c</w:t>
      </w:r>
      <w:r>
        <w:rPr>
          <w:rFonts w:ascii="Courier" w:hAnsi="Courier" w:cs="Times"/>
          <w:szCs w:val="24"/>
          <w:lang w:bidi="ar-SA"/>
        </w:rPr>
        <w:t xml:space="preserve">  </w:t>
      </w:r>
      <w:r w:rsidR="00C92448" w:rsidRPr="00C92448">
        <w:rPr>
          <w:rFonts w:ascii="Courier" w:hAnsi="Courier" w:cs="Times"/>
          <w:szCs w:val="24"/>
          <w:lang w:bidi="ar-SA"/>
        </w:rPr>
        <w:t>d</w:t>
      </w:r>
      <w:r>
        <w:rPr>
          <w:rFonts w:ascii="Courier" w:hAnsi="Courier" w:cs="Times"/>
          <w:szCs w:val="24"/>
          <w:lang w:bidi="ar-SA"/>
        </w:rPr>
        <w:t xml:space="preserve">   </w:t>
      </w:r>
      <w:r w:rsidR="00C92448" w:rsidRPr="00C92448">
        <w:rPr>
          <w:rFonts w:ascii="Courier" w:hAnsi="Courier" w:cs="Times"/>
          <w:szCs w:val="24"/>
          <w:lang w:bidi="ar-SA"/>
        </w:rPr>
        <w:t>e</w:t>
      </w:r>
      <w:r>
        <w:rPr>
          <w:rFonts w:ascii="Courier" w:hAnsi="Courier" w:cs="Times"/>
          <w:szCs w:val="24"/>
          <w:lang w:bidi="ar-SA"/>
        </w:rPr>
        <w:t xml:space="preserve">   </w:t>
      </w:r>
      <w:r w:rsidR="00C92448" w:rsidRPr="00C92448">
        <w:rPr>
          <w:rFonts w:ascii="Courier" w:hAnsi="Courier" w:cs="Times"/>
          <w:szCs w:val="24"/>
          <w:lang w:bidi="ar-SA"/>
        </w:rPr>
        <w:t>f</w:t>
      </w:r>
      <w:r>
        <w:rPr>
          <w:rFonts w:ascii="Courier" w:hAnsi="Courier" w:cs="Times"/>
          <w:szCs w:val="24"/>
          <w:lang w:bidi="ar-SA"/>
        </w:rPr>
        <w:t xml:space="preserve">   </w:t>
      </w:r>
      <w:r w:rsidR="00C92448" w:rsidRPr="00C92448">
        <w:rPr>
          <w:rFonts w:ascii="Courier" w:hAnsi="Courier" w:cs="Times"/>
          <w:szCs w:val="24"/>
          <w:lang w:bidi="ar-SA"/>
        </w:rPr>
        <w:t>a</w:t>
      </w:r>
      <w:r>
        <w:rPr>
          <w:rFonts w:ascii="Courier" w:hAnsi="Courier" w:cs="Times"/>
          <w:szCs w:val="24"/>
          <w:lang w:bidi="ar-SA"/>
        </w:rPr>
        <w:t xml:space="preserve">   </w:t>
      </w:r>
      <w:r w:rsidR="00C92448" w:rsidRPr="00C92448">
        <w:rPr>
          <w:rFonts w:ascii="Courier" w:hAnsi="Courier" w:cs="Times"/>
          <w:szCs w:val="24"/>
          <w:lang w:bidi="ar-SA"/>
        </w:rPr>
        <w:t>b</w:t>
      </w:r>
      <w:r>
        <w:rPr>
          <w:rFonts w:ascii="Courier" w:hAnsi="Courier" w:cs="Times"/>
          <w:szCs w:val="24"/>
          <w:lang w:bidi="ar-SA"/>
        </w:rPr>
        <w:t xml:space="preserve">   </w:t>
      </w:r>
      <w:r w:rsidR="00C92448" w:rsidRPr="00C92448">
        <w:rPr>
          <w:rFonts w:ascii="Courier" w:hAnsi="Courier" w:cs="Times"/>
          <w:szCs w:val="24"/>
          <w:lang w:bidi="ar-SA"/>
        </w:rPr>
        <w:t>c</w:t>
      </w:r>
      <w:r>
        <w:rPr>
          <w:rFonts w:ascii="Courier" w:hAnsi="Courier" w:cs="Times"/>
          <w:szCs w:val="24"/>
          <w:lang w:bidi="ar-SA"/>
        </w:rPr>
        <w:t xml:space="preserve">  </w:t>
      </w:r>
      <w:r w:rsidR="00C92448" w:rsidRPr="00C92448">
        <w:rPr>
          <w:rFonts w:ascii="Courier" w:hAnsi="Courier" w:cs="Times"/>
          <w:szCs w:val="24"/>
          <w:lang w:bidi="ar-SA"/>
        </w:rPr>
        <w:t>d</w:t>
      </w:r>
      <w:r>
        <w:rPr>
          <w:rFonts w:ascii="Courier" w:hAnsi="Courier" w:cs="Times"/>
          <w:szCs w:val="24"/>
          <w:lang w:bidi="ar-SA"/>
        </w:rPr>
        <w:t xml:space="preserve">   </w:t>
      </w:r>
      <w:r w:rsidR="00C92448" w:rsidRPr="00C92448">
        <w:rPr>
          <w:rFonts w:ascii="Courier" w:hAnsi="Courier" w:cs="Times"/>
          <w:szCs w:val="24"/>
          <w:lang w:bidi="ar-SA"/>
        </w:rPr>
        <w:t>e</w:t>
      </w:r>
      <w:r>
        <w:rPr>
          <w:rFonts w:ascii="Courier" w:hAnsi="Courier" w:cs="Times"/>
          <w:szCs w:val="24"/>
          <w:lang w:bidi="ar-SA"/>
        </w:rPr>
        <w:t xml:space="preserve">   </w:t>
      </w:r>
      <w:r w:rsidR="00C92448" w:rsidRPr="00C92448">
        <w:rPr>
          <w:rFonts w:ascii="Courier" w:hAnsi="Courier" w:cs="Times"/>
          <w:szCs w:val="24"/>
          <w:lang w:bidi="ar-SA"/>
        </w:rPr>
        <w:t>f</w:t>
      </w:r>
      <w:r w:rsidR="000B7AF4">
        <w:rPr>
          <w:rFonts w:ascii="Courier" w:hAnsi="Courier" w:cs="Times"/>
          <w:szCs w:val="24"/>
          <w:lang w:bidi="ar-SA"/>
        </w:rPr>
        <w:br/>
      </w:r>
      <w:r w:rsidR="00C92448" w:rsidRPr="00C92448">
        <w:rPr>
          <w:rFonts w:ascii="Courier" w:eastAsia="MS Mincho" w:hAnsi="Courier" w:cs="MS Mincho"/>
          <w:szCs w:val="24"/>
          <w:lang w:bidi="ar-SA"/>
        </w:rPr>
        <w:t> </w:t>
      </w:r>
      <w:r w:rsidR="00C92448" w:rsidRPr="00C92448">
        <w:rPr>
          <w:rFonts w:ascii="Courier" w:hAnsi="Courier" w:cs="Times"/>
          <w:szCs w:val="24"/>
          <w:lang w:bidi="ar-SA"/>
        </w:rPr>
        <w:t xml:space="preserve">2.9 3.5 4.5 NA 3.0 2.4 2.9 3.5 4.5 NA 3.0 2.4 3.6 </w:t>
      </w:r>
    </w:p>
    <w:p w14:paraId="35185E55" w14:textId="10DB886C" w:rsidR="00E65A56" w:rsidRPr="00926216" w:rsidRDefault="00926216" w:rsidP="00E65A56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b/>
          <w:szCs w:val="24"/>
          <w:lang w:bidi="ar-SA"/>
        </w:rPr>
      </w:pPr>
      <w:r>
        <w:rPr>
          <w:rFonts w:ascii="Times" w:hAnsi="Times" w:cs="Times"/>
          <w:szCs w:val="24"/>
          <w:lang w:bidi="ar-SA"/>
        </w:rPr>
        <w:t xml:space="preserve"> </w:t>
      </w:r>
      <w:r w:rsidRPr="00926216">
        <w:rPr>
          <w:rFonts w:ascii="Times" w:hAnsi="Times" w:cs="Times"/>
          <w:b/>
          <w:szCs w:val="24"/>
          <w:lang w:bidi="ar-SA"/>
        </w:rPr>
        <w:t>Numeric Vectors</w:t>
      </w:r>
    </w:p>
    <w:p w14:paraId="56FDA2EE" w14:textId="3B3A9034" w:rsidR="00B80E8B" w:rsidRDefault="00E65A56" w:rsidP="00B80E8B">
      <w:pPr>
        <w:pStyle w:val="ListParagraph"/>
        <w:widowControl w:val="0"/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520A9F">
        <w:rPr>
          <w:rFonts w:ascii="Times" w:hAnsi="Times" w:cs="Times"/>
          <w:szCs w:val="24"/>
          <w:lang w:bidi="ar-SA"/>
        </w:rPr>
        <w:t>In the next example, a is a vector of length 2, 5 is a vector of length 1</w:t>
      </w:r>
      <w:r w:rsidR="00DE7E33">
        <w:rPr>
          <w:rFonts w:ascii="Times" w:hAnsi="Times" w:cs="Times"/>
          <w:szCs w:val="24"/>
          <w:lang w:bidi="ar-SA"/>
        </w:rPr>
        <w:br/>
      </w:r>
    </w:p>
    <w:p w14:paraId="57A79168" w14:textId="35048633" w:rsidR="00E65A56" w:rsidRPr="00B80E8B" w:rsidRDefault="00E65A56" w:rsidP="00B80E8B">
      <w:pPr>
        <w:pStyle w:val="ListParagraph"/>
        <w:widowControl w:val="0"/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B80E8B">
        <w:rPr>
          <w:rFonts w:ascii="Courier" w:hAnsi="Courier" w:cs="Times"/>
          <w:szCs w:val="24"/>
          <w:lang w:bidi="ar-SA"/>
        </w:rPr>
        <w:t>a + 5</w:t>
      </w:r>
      <w:r w:rsidR="00B80E8B">
        <w:rPr>
          <w:rFonts w:ascii="Times" w:hAnsi="Times" w:cs="Times"/>
          <w:szCs w:val="24"/>
          <w:lang w:bidi="ar-SA"/>
        </w:rPr>
        <w:t xml:space="preserve"> </w:t>
      </w:r>
      <w:r w:rsidRPr="00B80E8B">
        <w:rPr>
          <w:rFonts w:ascii="Times" w:hAnsi="Times" w:cs="Times"/>
          <w:szCs w:val="24"/>
          <w:lang w:bidi="ar-SA"/>
        </w:rPr>
        <w:t>adds</w:t>
      </w:r>
      <w:r w:rsidR="00B80E8B">
        <w:rPr>
          <w:rFonts w:ascii="Times" w:hAnsi="Times" w:cs="Times"/>
          <w:szCs w:val="24"/>
          <w:lang w:bidi="ar-SA"/>
        </w:rPr>
        <w:t xml:space="preserve"> </w:t>
      </w:r>
      <w:r w:rsidRPr="00B80E8B">
        <w:rPr>
          <w:rFonts w:ascii="Times" w:hAnsi="Times" w:cs="Times"/>
          <w:szCs w:val="24"/>
          <w:lang w:bidi="ar-SA"/>
        </w:rPr>
        <w:t>5</w:t>
      </w:r>
      <w:r w:rsidR="00B80E8B">
        <w:rPr>
          <w:rFonts w:ascii="Times" w:hAnsi="Times" w:cs="Times"/>
          <w:szCs w:val="24"/>
          <w:lang w:bidi="ar-SA"/>
        </w:rPr>
        <w:t xml:space="preserve"> </w:t>
      </w:r>
      <w:r w:rsidRPr="00B80E8B">
        <w:rPr>
          <w:rFonts w:ascii="Times" w:hAnsi="Times" w:cs="Times"/>
          <w:szCs w:val="24"/>
          <w:lang w:bidi="ar-SA"/>
        </w:rPr>
        <w:t>to</w:t>
      </w:r>
      <w:r w:rsidR="00B80E8B">
        <w:rPr>
          <w:rFonts w:ascii="Times" w:hAnsi="Times" w:cs="Times"/>
          <w:szCs w:val="24"/>
          <w:lang w:bidi="ar-SA"/>
        </w:rPr>
        <w:t xml:space="preserve"> </w:t>
      </w:r>
      <w:r w:rsidRPr="00B80E8B">
        <w:rPr>
          <w:rFonts w:ascii="Times" w:hAnsi="Times" w:cs="Times"/>
          <w:szCs w:val="24"/>
          <w:lang w:bidi="ar-SA"/>
        </w:rPr>
        <w:t>each</w:t>
      </w:r>
      <w:r w:rsidR="00B80E8B">
        <w:rPr>
          <w:rFonts w:ascii="Times" w:hAnsi="Times" w:cs="Times"/>
          <w:szCs w:val="24"/>
          <w:lang w:bidi="ar-SA"/>
        </w:rPr>
        <w:t xml:space="preserve"> </w:t>
      </w:r>
      <w:r w:rsidRPr="00B80E8B">
        <w:rPr>
          <w:rFonts w:ascii="Times" w:hAnsi="Times" w:cs="Times"/>
          <w:szCs w:val="24"/>
          <w:lang w:bidi="ar-SA"/>
        </w:rPr>
        <w:t>element</w:t>
      </w:r>
      <w:r w:rsidR="00B80E8B">
        <w:rPr>
          <w:rFonts w:ascii="Times" w:hAnsi="Times" w:cs="Times"/>
          <w:szCs w:val="24"/>
          <w:lang w:bidi="ar-SA"/>
        </w:rPr>
        <w:t xml:space="preserve"> </w:t>
      </w:r>
      <w:r w:rsidRPr="00B80E8B">
        <w:rPr>
          <w:rFonts w:ascii="Times" w:hAnsi="Times" w:cs="Times"/>
          <w:szCs w:val="24"/>
          <w:lang w:bidi="ar-SA"/>
        </w:rPr>
        <w:t>of</w:t>
      </w:r>
      <w:r w:rsidR="00B80E8B">
        <w:rPr>
          <w:rFonts w:ascii="Times" w:hAnsi="Times" w:cs="Times"/>
          <w:szCs w:val="24"/>
          <w:lang w:bidi="ar-SA"/>
        </w:rPr>
        <w:t xml:space="preserve"> </w:t>
      </w:r>
      <w:r w:rsidRPr="00B80E8B">
        <w:rPr>
          <w:rFonts w:ascii="Times" w:hAnsi="Times" w:cs="Times"/>
          <w:szCs w:val="24"/>
          <w:lang w:bidi="ar-SA"/>
        </w:rPr>
        <w:t>vector</w:t>
      </w:r>
      <w:r w:rsidR="00B80E8B">
        <w:rPr>
          <w:rFonts w:ascii="Times" w:hAnsi="Times" w:cs="Times"/>
          <w:szCs w:val="24"/>
          <w:lang w:bidi="ar-SA"/>
        </w:rPr>
        <w:t xml:space="preserve"> </w:t>
      </w:r>
      <w:r w:rsidRPr="00B80E8B">
        <w:rPr>
          <w:rFonts w:ascii="Courier" w:hAnsi="Courier" w:cs="Times"/>
          <w:szCs w:val="24"/>
          <w:lang w:bidi="ar-SA"/>
        </w:rPr>
        <w:t>a</w:t>
      </w:r>
      <w:r w:rsidR="00DE7E33">
        <w:rPr>
          <w:rFonts w:ascii="Courier" w:hAnsi="Courier" w:cs="Times"/>
          <w:szCs w:val="24"/>
          <w:lang w:bidi="ar-SA"/>
        </w:rPr>
        <w:br/>
      </w:r>
    </w:p>
    <w:p w14:paraId="5B46830C" w14:textId="099D14C5" w:rsidR="00F27D18" w:rsidRPr="00F27D18" w:rsidRDefault="00E65A56" w:rsidP="00F27D18">
      <w:pPr>
        <w:pStyle w:val="ListParagraph"/>
        <w:widowControl w:val="0"/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AC1499">
        <w:rPr>
          <w:rFonts w:ascii="Times" w:hAnsi="Times" w:cs="Times"/>
          <w:szCs w:val="24"/>
          <w:lang w:bidi="ar-SA"/>
        </w:rPr>
        <w:t>When two vectors of different lengths are used for calculations, the shorter vector is recycled to match with the longer vector</w:t>
      </w:r>
      <w:r w:rsidR="00DE7E33">
        <w:rPr>
          <w:rFonts w:ascii="Times" w:hAnsi="Times" w:cs="Times"/>
          <w:szCs w:val="24"/>
          <w:lang w:bidi="ar-SA"/>
        </w:rPr>
        <w:br/>
      </w:r>
    </w:p>
    <w:p w14:paraId="6A326C8E" w14:textId="77777777" w:rsidR="00DE7E33" w:rsidRDefault="00E65A56" w:rsidP="00F27D18">
      <w:pPr>
        <w:pStyle w:val="ListParagraph"/>
        <w:widowControl w:val="0"/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F27D18">
        <w:rPr>
          <w:rFonts w:ascii="Times" w:hAnsi="Times" w:cs="Times"/>
          <w:szCs w:val="24"/>
          <w:lang w:bidi="ar-SA"/>
        </w:rPr>
        <w:t>If the longer vector is not a multiple of the shorter vector, R will issue a warning message, but it is not an error</w:t>
      </w:r>
    </w:p>
    <w:p w14:paraId="3B7BD991" w14:textId="77777777" w:rsidR="00DE7E33" w:rsidRDefault="00DE7E33" w:rsidP="00F27D18">
      <w:pPr>
        <w:pStyle w:val="ListParagraph"/>
        <w:widowControl w:val="0"/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</w:p>
    <w:p w14:paraId="1E74C20C" w14:textId="77777777" w:rsidR="007363C0" w:rsidRPr="007363C0" w:rsidRDefault="00E65A56" w:rsidP="00E65A56">
      <w:pPr>
        <w:widowControl w:val="0"/>
        <w:autoSpaceDE w:val="0"/>
        <w:autoSpaceDN w:val="0"/>
        <w:adjustRightInd w:val="0"/>
        <w:spacing w:after="240" w:line="440" w:lineRule="atLeast"/>
        <w:rPr>
          <w:rFonts w:ascii="MS Mincho" w:eastAsia="MS Mincho" w:hAnsi="MS Mincho" w:cs="MS Mincho"/>
          <w:b/>
          <w:szCs w:val="24"/>
          <w:lang w:bidi="ar-SA"/>
        </w:rPr>
      </w:pPr>
      <w:r w:rsidRPr="007363C0">
        <w:rPr>
          <w:rFonts w:ascii="Times" w:hAnsi="Times" w:cs="Times"/>
          <w:b/>
          <w:szCs w:val="24"/>
          <w:lang w:bidi="ar-SA"/>
        </w:rPr>
        <w:t>Factors</w:t>
      </w:r>
    </w:p>
    <w:p w14:paraId="34E2C7A1" w14:textId="00451A35" w:rsidR="00E65A56" w:rsidRPr="00CA4147" w:rsidRDefault="00E65A56" w:rsidP="00E65A56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b/>
          <w:szCs w:val="24"/>
          <w:lang w:bidi="ar-SA"/>
        </w:rPr>
      </w:pPr>
      <w:r w:rsidRPr="00CA4147">
        <w:rPr>
          <w:rFonts w:ascii="Times" w:hAnsi="Times" w:cs="Times"/>
          <w:b/>
          <w:szCs w:val="24"/>
          <w:lang w:bidi="ar-SA"/>
        </w:rPr>
        <w:t xml:space="preserve">Creating a Factor </w:t>
      </w:r>
    </w:p>
    <w:p w14:paraId="42E56555" w14:textId="5E9FD170" w:rsidR="0098090D" w:rsidRDefault="00E65A56" w:rsidP="0098090D">
      <w:pPr>
        <w:pStyle w:val="ListParagraph"/>
        <w:widowControl w:val="0"/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98090D">
        <w:rPr>
          <w:rFonts w:ascii="Times" w:hAnsi="Times" w:cs="Times"/>
          <w:szCs w:val="24"/>
          <w:lang w:bidi="ar-SA"/>
        </w:rPr>
        <w:t>R has a factor class to store categorical data</w:t>
      </w:r>
      <w:r w:rsidR="0098090D" w:rsidRPr="0098090D">
        <w:rPr>
          <w:rFonts w:ascii="Times" w:hAnsi="Times" w:cs="Times"/>
          <w:szCs w:val="24"/>
          <w:lang w:bidi="ar-SA"/>
        </w:rPr>
        <w:t xml:space="preserve">. </w:t>
      </w:r>
      <w:r w:rsidR="00590156">
        <w:rPr>
          <w:rFonts w:ascii="Times" w:hAnsi="Times" w:cs="Times"/>
          <w:szCs w:val="24"/>
          <w:lang w:bidi="ar-SA"/>
        </w:rPr>
        <w:br/>
      </w:r>
    </w:p>
    <w:p w14:paraId="7AF26032" w14:textId="3432A722" w:rsidR="0098090D" w:rsidRDefault="00E65A56" w:rsidP="0098090D">
      <w:pPr>
        <w:pStyle w:val="ListParagraph"/>
        <w:widowControl w:val="0"/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98090D">
        <w:rPr>
          <w:rFonts w:ascii="Times" w:hAnsi="Times" w:cs="Times"/>
          <w:szCs w:val="24"/>
          <w:lang w:bidi="ar-SA"/>
        </w:rPr>
        <w:t>When stored values as a factor class, it requires much less st</w:t>
      </w:r>
      <w:r w:rsidR="0098090D" w:rsidRPr="0098090D">
        <w:rPr>
          <w:rFonts w:ascii="Times" w:hAnsi="Times" w:cs="Times"/>
          <w:szCs w:val="24"/>
          <w:lang w:bidi="ar-SA"/>
        </w:rPr>
        <w:t>orage space since R only stores e</w:t>
      </w:r>
      <w:r w:rsidRPr="0098090D">
        <w:rPr>
          <w:rFonts w:ascii="Times" w:hAnsi="Times" w:cs="Times"/>
          <w:szCs w:val="24"/>
          <w:lang w:bidi="ar-SA"/>
        </w:rPr>
        <w:t>ach</w:t>
      </w:r>
      <w:r w:rsidR="0098090D" w:rsidRPr="0098090D">
        <w:rPr>
          <w:rFonts w:ascii="Times" w:hAnsi="Times" w:cs="Times"/>
          <w:szCs w:val="24"/>
          <w:lang w:bidi="ar-SA"/>
        </w:rPr>
        <w:t xml:space="preserve"> </w:t>
      </w:r>
      <w:r w:rsidRPr="0098090D">
        <w:rPr>
          <w:rFonts w:ascii="Times" w:hAnsi="Times" w:cs="Times"/>
          <w:szCs w:val="24"/>
          <w:lang w:bidi="ar-SA"/>
        </w:rPr>
        <w:t>unique level once</w:t>
      </w:r>
      <w:r w:rsidR="0098090D" w:rsidRPr="0098090D">
        <w:rPr>
          <w:rFonts w:ascii="Times" w:hAnsi="Times" w:cs="Times"/>
          <w:szCs w:val="24"/>
          <w:lang w:bidi="ar-SA"/>
        </w:rPr>
        <w:t xml:space="preserve">. </w:t>
      </w:r>
      <w:r w:rsidR="00590156">
        <w:rPr>
          <w:rFonts w:ascii="Times" w:hAnsi="Times" w:cs="Times"/>
          <w:szCs w:val="24"/>
          <w:lang w:bidi="ar-SA"/>
        </w:rPr>
        <w:br/>
      </w:r>
    </w:p>
    <w:p w14:paraId="0367EE6D" w14:textId="3F615886" w:rsidR="00CA4147" w:rsidRPr="0098090D" w:rsidRDefault="00E65A56" w:rsidP="0098090D">
      <w:pPr>
        <w:pStyle w:val="ListParagraph"/>
        <w:widowControl w:val="0"/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98090D">
        <w:rPr>
          <w:rFonts w:ascii="Times" w:hAnsi="Times" w:cs="Times"/>
          <w:szCs w:val="24"/>
          <w:lang w:bidi="ar-SA"/>
        </w:rPr>
        <w:t xml:space="preserve">To create a factor, you can use the factor function. For example, </w:t>
      </w:r>
    </w:p>
    <w:p w14:paraId="44AE59C9" w14:textId="1FB72724" w:rsidR="00D603D9" w:rsidRPr="00D603D9" w:rsidRDefault="00E65A56" w:rsidP="00D603D9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hanging="720"/>
        <w:rPr>
          <w:rFonts w:ascii="Courier" w:hAnsi="Courier" w:cs="Times"/>
          <w:szCs w:val="24"/>
          <w:lang w:bidi="ar-SA"/>
        </w:rPr>
      </w:pPr>
      <w:r w:rsidRPr="00D603D9">
        <w:rPr>
          <w:rFonts w:ascii="Courier" w:eastAsia="MS Mincho" w:hAnsi="Courier" w:cs="MS Mincho"/>
          <w:szCs w:val="24"/>
          <w:lang w:bidi="ar-SA"/>
        </w:rPr>
        <w:t> </w:t>
      </w:r>
      <w:r w:rsidR="00D603D9">
        <w:rPr>
          <w:rFonts w:ascii="Courier" w:eastAsia="MS Mincho" w:hAnsi="Courier" w:cs="MS Mincho"/>
          <w:szCs w:val="24"/>
          <w:lang w:bidi="ar-SA"/>
        </w:rPr>
        <w:tab/>
      </w:r>
      <w:r w:rsidR="00D603D9">
        <w:rPr>
          <w:rFonts w:ascii="Courier" w:eastAsia="MS Mincho" w:hAnsi="Courier" w:cs="MS Mincho"/>
          <w:szCs w:val="24"/>
          <w:lang w:bidi="ar-SA"/>
        </w:rPr>
        <w:tab/>
      </w:r>
      <w:r w:rsidRPr="00D603D9">
        <w:rPr>
          <w:rFonts w:ascii="Courier" w:hAnsi="Courier" w:cs="Times"/>
          <w:szCs w:val="24"/>
          <w:lang w:bidi="ar-SA"/>
        </w:rPr>
        <w:t>&gt; countyVector = c("la", "sb", "la", "oc", "oc", "sb")</w:t>
      </w:r>
      <w:r w:rsidR="00D603D9">
        <w:rPr>
          <w:rFonts w:ascii="Courier" w:hAnsi="Courier" w:cs="Times"/>
          <w:szCs w:val="24"/>
          <w:lang w:bidi="ar-SA"/>
        </w:rPr>
        <w:br/>
      </w:r>
      <w:r w:rsidRPr="00D603D9">
        <w:rPr>
          <w:rFonts w:ascii="Courier" w:hAnsi="Courier" w:cs="Times"/>
          <w:szCs w:val="24"/>
          <w:lang w:bidi="ar-SA"/>
        </w:rPr>
        <w:t>&gt; countyVector</w:t>
      </w:r>
    </w:p>
    <w:p w14:paraId="37014EBB" w14:textId="77777777" w:rsidR="00E65A56" w:rsidRPr="00D603D9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Courier" w:hAnsi="Courier" w:cs="Times"/>
          <w:szCs w:val="24"/>
          <w:lang w:bidi="ar-SA"/>
        </w:rPr>
      </w:pPr>
      <w:r w:rsidRPr="00D603D9">
        <w:rPr>
          <w:rFonts w:ascii="Courier" w:hAnsi="Courier" w:cs="Courier"/>
          <w:kern w:val="1"/>
          <w:szCs w:val="24"/>
          <w:lang w:bidi="ar-SA"/>
        </w:rPr>
        <w:tab/>
      </w:r>
      <w:r w:rsidRPr="00D603D9">
        <w:rPr>
          <w:rFonts w:ascii="Courier" w:hAnsi="Courier" w:cs="Courier"/>
          <w:kern w:val="1"/>
          <w:szCs w:val="24"/>
          <w:lang w:bidi="ar-SA"/>
        </w:rPr>
        <w:tab/>
      </w:r>
      <w:r w:rsidRPr="00D603D9">
        <w:rPr>
          <w:rFonts w:ascii="Courier" w:hAnsi="Courier" w:cs="Courier"/>
          <w:szCs w:val="24"/>
          <w:lang w:bidi="ar-SA"/>
        </w:rPr>
        <w:t> </w:t>
      </w:r>
      <w:r w:rsidRPr="00D603D9">
        <w:rPr>
          <w:rFonts w:ascii="Courier" w:hAnsi="Courier" w:cs="Times"/>
          <w:szCs w:val="24"/>
          <w:lang w:bidi="ar-SA"/>
        </w:rPr>
        <w:t>[1] "la" "sb" "la" "oc" "oc" "sb"</w:t>
      </w:r>
    </w:p>
    <w:p w14:paraId="48362EA7" w14:textId="77777777" w:rsidR="00E65A56" w:rsidRPr="00D603D9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Courier" w:hAnsi="Courier" w:cs="Times"/>
          <w:szCs w:val="24"/>
          <w:lang w:bidi="ar-SA"/>
        </w:rPr>
      </w:pPr>
      <w:r w:rsidRPr="00D603D9">
        <w:rPr>
          <w:rFonts w:ascii="Courier" w:hAnsi="Courier" w:cs="Courier"/>
          <w:kern w:val="1"/>
          <w:szCs w:val="24"/>
          <w:lang w:bidi="ar-SA"/>
        </w:rPr>
        <w:tab/>
      </w:r>
      <w:r w:rsidRPr="00D603D9">
        <w:rPr>
          <w:rFonts w:ascii="Courier" w:hAnsi="Courier" w:cs="Courier"/>
          <w:kern w:val="1"/>
          <w:szCs w:val="24"/>
          <w:lang w:bidi="ar-SA"/>
        </w:rPr>
        <w:tab/>
      </w:r>
      <w:r w:rsidRPr="00D603D9">
        <w:rPr>
          <w:rFonts w:ascii="Courier" w:hAnsi="Courier" w:cs="Courier"/>
          <w:szCs w:val="24"/>
          <w:lang w:bidi="ar-SA"/>
        </w:rPr>
        <w:t> </w:t>
      </w:r>
      <w:r w:rsidRPr="00D603D9">
        <w:rPr>
          <w:rFonts w:ascii="Courier" w:hAnsi="Courier" w:cs="Times"/>
          <w:szCs w:val="24"/>
          <w:lang w:bidi="ar-SA"/>
        </w:rPr>
        <w:t>&gt; county = factor(countyVector)</w:t>
      </w:r>
    </w:p>
    <w:p w14:paraId="61A8AAE3" w14:textId="77777777" w:rsidR="00E65A56" w:rsidRPr="00D603D9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ind w:hanging="720"/>
        <w:rPr>
          <w:rFonts w:ascii="Courier" w:hAnsi="Courier" w:cs="Times"/>
          <w:szCs w:val="24"/>
          <w:lang w:bidi="ar-SA"/>
        </w:rPr>
      </w:pPr>
      <w:r w:rsidRPr="00D603D9">
        <w:rPr>
          <w:rFonts w:ascii="Courier" w:hAnsi="Courier" w:cs="Times"/>
          <w:kern w:val="1"/>
          <w:szCs w:val="24"/>
          <w:lang w:bidi="ar-SA"/>
        </w:rPr>
        <w:tab/>
      </w:r>
      <w:r w:rsidRPr="00D603D9">
        <w:rPr>
          <w:rFonts w:ascii="Courier" w:hAnsi="Courier" w:cs="Times"/>
          <w:kern w:val="1"/>
          <w:szCs w:val="24"/>
          <w:lang w:bidi="ar-SA"/>
        </w:rPr>
        <w:tab/>
      </w:r>
      <w:r w:rsidRPr="00D603D9">
        <w:rPr>
          <w:rFonts w:ascii="Courier" w:hAnsi="Courier" w:cs="Times"/>
          <w:szCs w:val="24"/>
          <w:lang w:bidi="ar-SA"/>
        </w:rPr>
        <w:t>&gt; county</w:t>
      </w:r>
    </w:p>
    <w:p w14:paraId="1EB0A7B9" w14:textId="77777777" w:rsidR="00E65A56" w:rsidRPr="00D603D9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Courier" w:hAnsi="Courier" w:cs="Times"/>
          <w:szCs w:val="24"/>
          <w:lang w:bidi="ar-SA"/>
        </w:rPr>
      </w:pPr>
      <w:r w:rsidRPr="00D603D9">
        <w:rPr>
          <w:rFonts w:ascii="Courier" w:hAnsi="Courier" w:cs="Courier"/>
          <w:kern w:val="1"/>
          <w:szCs w:val="24"/>
          <w:lang w:bidi="ar-SA"/>
        </w:rPr>
        <w:tab/>
      </w:r>
      <w:r w:rsidRPr="00D603D9">
        <w:rPr>
          <w:rFonts w:ascii="Courier" w:hAnsi="Courier" w:cs="Courier"/>
          <w:kern w:val="1"/>
          <w:szCs w:val="24"/>
          <w:lang w:bidi="ar-SA"/>
        </w:rPr>
        <w:tab/>
      </w:r>
      <w:r w:rsidRPr="00D603D9">
        <w:rPr>
          <w:rFonts w:ascii="Courier" w:hAnsi="Courier" w:cs="Courier"/>
          <w:szCs w:val="24"/>
          <w:lang w:bidi="ar-SA"/>
        </w:rPr>
        <w:t> </w:t>
      </w:r>
      <w:r w:rsidRPr="00D603D9">
        <w:rPr>
          <w:rFonts w:ascii="Courier" w:hAnsi="Courier" w:cs="Times"/>
          <w:szCs w:val="24"/>
          <w:lang w:bidi="ar-SA"/>
        </w:rPr>
        <w:t>[1] la sb la oc oc sb</w:t>
      </w:r>
    </w:p>
    <w:p w14:paraId="7A1F3534" w14:textId="4D7C7E21" w:rsidR="00E65A56" w:rsidRPr="00D603D9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ind w:hanging="720"/>
        <w:rPr>
          <w:rFonts w:ascii="Courier" w:hAnsi="Courier" w:cs="Times"/>
          <w:szCs w:val="24"/>
          <w:lang w:bidi="ar-SA"/>
        </w:rPr>
      </w:pPr>
      <w:r w:rsidRPr="00D603D9">
        <w:rPr>
          <w:rFonts w:ascii="Courier" w:hAnsi="Courier" w:cs="Times"/>
          <w:kern w:val="1"/>
          <w:szCs w:val="24"/>
          <w:lang w:bidi="ar-SA"/>
        </w:rPr>
        <w:tab/>
      </w:r>
      <w:r w:rsidRPr="00D603D9">
        <w:rPr>
          <w:rFonts w:ascii="Courier" w:hAnsi="Courier" w:cs="Times"/>
          <w:kern w:val="1"/>
          <w:szCs w:val="24"/>
          <w:lang w:bidi="ar-SA"/>
        </w:rPr>
        <w:tab/>
      </w:r>
      <w:r w:rsidRPr="00D603D9">
        <w:rPr>
          <w:rFonts w:ascii="Courier" w:hAnsi="Courier" w:cs="Times"/>
          <w:szCs w:val="24"/>
          <w:lang w:bidi="ar-SA"/>
        </w:rPr>
        <w:t>Levels: la oc sb</w:t>
      </w:r>
      <w:r w:rsidR="000D5B82">
        <w:rPr>
          <w:rFonts w:ascii="Courier" w:hAnsi="Courier" w:cs="Times"/>
          <w:szCs w:val="24"/>
          <w:lang w:bidi="ar-SA"/>
        </w:rPr>
        <w:br/>
      </w:r>
    </w:p>
    <w:p w14:paraId="1A48F34B" w14:textId="77777777" w:rsidR="00E65A56" w:rsidRPr="00D603D9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Courier" w:hAnsi="Courier" w:cs="Times"/>
          <w:szCs w:val="24"/>
          <w:lang w:bidi="ar-SA"/>
        </w:rPr>
      </w:pPr>
      <w:r w:rsidRPr="00D603D9">
        <w:rPr>
          <w:rFonts w:ascii="Courier" w:hAnsi="Courier" w:cs="Courier"/>
          <w:kern w:val="1"/>
          <w:szCs w:val="24"/>
          <w:lang w:bidi="ar-SA"/>
        </w:rPr>
        <w:tab/>
      </w:r>
      <w:r w:rsidRPr="00D603D9">
        <w:rPr>
          <w:rFonts w:ascii="Courier" w:hAnsi="Courier" w:cs="Courier"/>
          <w:kern w:val="1"/>
          <w:szCs w:val="24"/>
          <w:lang w:bidi="ar-SA"/>
        </w:rPr>
        <w:tab/>
      </w:r>
      <w:r w:rsidRPr="00D603D9">
        <w:rPr>
          <w:rFonts w:ascii="Courier" w:hAnsi="Courier" w:cs="Courier"/>
          <w:szCs w:val="24"/>
          <w:lang w:bidi="ar-SA"/>
        </w:rPr>
        <w:t> </w:t>
      </w:r>
      <w:r w:rsidRPr="00D603D9">
        <w:rPr>
          <w:rFonts w:ascii="Courier" w:hAnsi="Courier" w:cs="Times"/>
          <w:szCs w:val="24"/>
          <w:lang w:bidi="ar-SA"/>
        </w:rPr>
        <w:t>&gt; attributes(county)</w:t>
      </w:r>
    </w:p>
    <w:p w14:paraId="7BAA5132" w14:textId="3BFF97BF" w:rsidR="00E65A56" w:rsidRPr="00D603D9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Courier" w:hAnsi="Courier" w:cs="Times"/>
          <w:szCs w:val="24"/>
          <w:lang w:bidi="ar-SA"/>
        </w:rPr>
      </w:pPr>
      <w:r w:rsidRPr="00D603D9">
        <w:rPr>
          <w:rFonts w:ascii="Courier" w:hAnsi="Courier" w:cs="Courier"/>
          <w:kern w:val="1"/>
          <w:szCs w:val="24"/>
          <w:lang w:bidi="ar-SA"/>
        </w:rPr>
        <w:tab/>
      </w:r>
      <w:r w:rsidRPr="00D603D9">
        <w:rPr>
          <w:rFonts w:ascii="Courier" w:hAnsi="Courier" w:cs="Courier"/>
          <w:kern w:val="1"/>
          <w:szCs w:val="24"/>
          <w:lang w:bidi="ar-SA"/>
        </w:rPr>
        <w:tab/>
      </w:r>
      <w:r w:rsidRPr="00D603D9">
        <w:rPr>
          <w:rFonts w:ascii="Courier" w:hAnsi="Courier" w:cs="Courier"/>
          <w:szCs w:val="24"/>
          <w:lang w:bidi="ar-SA"/>
        </w:rPr>
        <w:t> </w:t>
      </w:r>
      <w:r w:rsidR="000D5B82">
        <w:rPr>
          <w:rFonts w:ascii="Courier" w:hAnsi="Courier" w:cs="Courier"/>
          <w:szCs w:val="24"/>
          <w:lang w:bidi="ar-SA"/>
        </w:rPr>
        <w:br/>
      </w:r>
      <w:r w:rsidRPr="00D603D9">
        <w:rPr>
          <w:rFonts w:ascii="Courier" w:hAnsi="Courier" w:cs="Times"/>
          <w:szCs w:val="24"/>
          <w:lang w:bidi="ar-SA"/>
        </w:rPr>
        <w:t>$levels</w:t>
      </w:r>
    </w:p>
    <w:p w14:paraId="4FF9D9E8" w14:textId="77777777" w:rsidR="00E65A56" w:rsidRPr="00D603D9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ind w:hanging="720"/>
        <w:rPr>
          <w:rFonts w:ascii="Courier" w:hAnsi="Courier" w:cs="Times"/>
          <w:szCs w:val="24"/>
          <w:lang w:bidi="ar-SA"/>
        </w:rPr>
      </w:pPr>
      <w:r w:rsidRPr="00D603D9">
        <w:rPr>
          <w:rFonts w:ascii="Courier" w:hAnsi="Courier" w:cs="Times"/>
          <w:kern w:val="1"/>
          <w:szCs w:val="24"/>
          <w:lang w:bidi="ar-SA"/>
        </w:rPr>
        <w:tab/>
      </w:r>
      <w:r w:rsidRPr="00D603D9">
        <w:rPr>
          <w:rFonts w:ascii="Courier" w:hAnsi="Courier" w:cs="Times"/>
          <w:kern w:val="1"/>
          <w:szCs w:val="24"/>
          <w:lang w:bidi="ar-SA"/>
        </w:rPr>
        <w:tab/>
      </w:r>
      <w:r w:rsidRPr="00D603D9">
        <w:rPr>
          <w:rFonts w:ascii="Courier" w:hAnsi="Courier" w:cs="Times"/>
          <w:szCs w:val="24"/>
          <w:lang w:bidi="ar-SA"/>
        </w:rPr>
        <w:t>[1] "la" "oc" "sb"</w:t>
      </w:r>
    </w:p>
    <w:p w14:paraId="3F29851A" w14:textId="77777777" w:rsidR="00E65A56" w:rsidRPr="00D603D9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Courier" w:hAnsi="Courier" w:cs="Times"/>
          <w:szCs w:val="24"/>
          <w:lang w:bidi="ar-SA"/>
        </w:rPr>
      </w:pPr>
      <w:r w:rsidRPr="00D603D9">
        <w:rPr>
          <w:rFonts w:ascii="Courier" w:hAnsi="Courier" w:cs="Courier"/>
          <w:kern w:val="1"/>
          <w:szCs w:val="24"/>
          <w:lang w:bidi="ar-SA"/>
        </w:rPr>
        <w:lastRenderedPageBreak/>
        <w:tab/>
      </w:r>
      <w:r w:rsidRPr="00D603D9">
        <w:rPr>
          <w:rFonts w:ascii="Courier" w:hAnsi="Courier" w:cs="Courier"/>
          <w:kern w:val="1"/>
          <w:szCs w:val="24"/>
          <w:lang w:bidi="ar-SA"/>
        </w:rPr>
        <w:tab/>
      </w:r>
      <w:r w:rsidRPr="00D603D9">
        <w:rPr>
          <w:rFonts w:ascii="Courier" w:hAnsi="Courier" w:cs="Courier"/>
          <w:szCs w:val="24"/>
          <w:lang w:bidi="ar-SA"/>
        </w:rPr>
        <w:t> </w:t>
      </w:r>
      <w:r w:rsidRPr="00D603D9">
        <w:rPr>
          <w:rFonts w:ascii="Courier" w:hAnsi="Courier" w:cs="Times"/>
          <w:szCs w:val="24"/>
          <w:lang w:bidi="ar-SA"/>
        </w:rPr>
        <w:t>$class</w:t>
      </w:r>
    </w:p>
    <w:p w14:paraId="36E41EE5" w14:textId="77777777" w:rsidR="00E65A56" w:rsidRPr="00D603D9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ind w:hanging="720"/>
        <w:rPr>
          <w:rFonts w:ascii="Courier" w:hAnsi="Courier" w:cs="Times"/>
          <w:szCs w:val="24"/>
          <w:lang w:bidi="ar-SA"/>
        </w:rPr>
      </w:pPr>
      <w:r w:rsidRPr="00D603D9">
        <w:rPr>
          <w:rFonts w:ascii="Courier" w:hAnsi="Courier" w:cs="Times"/>
          <w:kern w:val="1"/>
          <w:szCs w:val="24"/>
          <w:lang w:bidi="ar-SA"/>
        </w:rPr>
        <w:tab/>
      </w:r>
      <w:r w:rsidRPr="00D603D9">
        <w:rPr>
          <w:rFonts w:ascii="Courier" w:hAnsi="Courier" w:cs="Times"/>
          <w:kern w:val="1"/>
          <w:szCs w:val="24"/>
          <w:lang w:bidi="ar-SA"/>
        </w:rPr>
        <w:tab/>
      </w:r>
      <w:r w:rsidRPr="00D603D9">
        <w:rPr>
          <w:rFonts w:ascii="Courier" w:hAnsi="Courier" w:cs="Times"/>
          <w:szCs w:val="24"/>
          <w:lang w:bidi="ar-SA"/>
        </w:rPr>
        <w:t>[1] "factor"</w:t>
      </w:r>
    </w:p>
    <w:p w14:paraId="576D5978" w14:textId="77777777" w:rsidR="000D5B82" w:rsidRPr="000D5B82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" w:hAnsi="Times" w:cs="Times"/>
          <w:szCs w:val="24"/>
          <w:lang w:bidi="ar-SA"/>
        </w:rPr>
      </w:pPr>
      <w:r w:rsidRPr="00723073">
        <w:rPr>
          <w:rFonts w:ascii="Courier" w:hAnsi="Courier" w:cs="Courier"/>
          <w:kern w:val="1"/>
          <w:szCs w:val="24"/>
          <w:lang w:bidi="ar-SA"/>
        </w:rPr>
        <w:tab/>
      </w:r>
      <w:r w:rsidRPr="00723073">
        <w:rPr>
          <w:rFonts w:ascii="Courier" w:hAnsi="Courier" w:cs="Courier"/>
          <w:kern w:val="1"/>
          <w:szCs w:val="24"/>
          <w:lang w:bidi="ar-SA"/>
        </w:rPr>
        <w:tab/>
      </w:r>
      <w:r w:rsidRPr="00723073">
        <w:rPr>
          <w:rFonts w:ascii="Courier" w:hAnsi="Courier" w:cs="Courier"/>
          <w:szCs w:val="24"/>
          <w:lang w:bidi="ar-SA"/>
        </w:rPr>
        <w:t> </w:t>
      </w:r>
    </w:p>
    <w:p w14:paraId="513BA5A5" w14:textId="64E6A84C" w:rsidR="000D5B82" w:rsidRPr="000D5B82" w:rsidRDefault="00E65A56" w:rsidP="000D5B82">
      <w:pPr>
        <w:widowControl w:val="0"/>
        <w:numPr>
          <w:ilvl w:val="5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" w:hAnsi="Times" w:cs="Times"/>
          <w:szCs w:val="24"/>
          <w:lang w:bidi="ar-SA"/>
        </w:rPr>
      </w:pPr>
      <w:r w:rsidRPr="00723073">
        <w:rPr>
          <w:rFonts w:ascii="Times" w:hAnsi="Times" w:cs="Times"/>
          <w:szCs w:val="24"/>
          <w:lang w:bidi="ar-SA"/>
        </w:rPr>
        <w:t>Notice that the factor class has the levels attribute</w:t>
      </w:r>
      <w:r w:rsidR="000D5B82">
        <w:rPr>
          <w:rFonts w:ascii="Times" w:hAnsi="Times" w:cs="Times"/>
          <w:szCs w:val="24"/>
          <w:lang w:bidi="ar-SA"/>
        </w:rPr>
        <w:t>.</w:t>
      </w:r>
      <w:r w:rsidR="000D5B82">
        <w:rPr>
          <w:rFonts w:ascii="Times" w:hAnsi="Times" w:cs="Times"/>
          <w:szCs w:val="24"/>
          <w:lang w:bidi="ar-SA"/>
        </w:rPr>
        <w:br/>
      </w:r>
    </w:p>
    <w:p w14:paraId="09B2D1EF" w14:textId="67753A70" w:rsidR="000D5B82" w:rsidRPr="000D5B82" w:rsidRDefault="00E65A56" w:rsidP="000D5B82">
      <w:pPr>
        <w:widowControl w:val="0"/>
        <w:numPr>
          <w:ilvl w:val="5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" w:hAnsi="Times" w:cs="Times"/>
          <w:szCs w:val="24"/>
          <w:lang w:bidi="ar-SA"/>
        </w:rPr>
      </w:pPr>
      <w:r w:rsidRPr="00723073">
        <w:rPr>
          <w:rFonts w:ascii="Times" w:hAnsi="Times" w:cs="Times"/>
          <w:szCs w:val="24"/>
          <w:lang w:bidi="ar-SA"/>
        </w:rPr>
        <w:t>A</w:t>
      </w:r>
      <w:r w:rsidR="000D5B82">
        <w:rPr>
          <w:rFonts w:ascii="Times" w:hAnsi="Times" w:cs="Times"/>
          <w:szCs w:val="24"/>
          <w:lang w:bidi="ar-SA"/>
        </w:rPr>
        <w:t xml:space="preserve"> factor is also printed without </w:t>
      </w:r>
      <w:r w:rsidRPr="00723073">
        <w:rPr>
          <w:rFonts w:ascii="Times" w:hAnsi="Times" w:cs="Times"/>
          <w:szCs w:val="24"/>
          <w:lang w:bidi="ar-SA"/>
        </w:rPr>
        <w:t>quotes</w:t>
      </w:r>
      <w:r w:rsidR="000D5B82">
        <w:rPr>
          <w:rFonts w:ascii="Times" w:hAnsi="Times" w:cs="Times"/>
          <w:szCs w:val="24"/>
          <w:lang w:bidi="ar-SA"/>
        </w:rPr>
        <w:t>.</w:t>
      </w:r>
      <w:r w:rsidR="000D5B82">
        <w:rPr>
          <w:rFonts w:ascii="Times" w:hAnsi="Times" w:cs="Times"/>
          <w:szCs w:val="24"/>
          <w:lang w:bidi="ar-SA"/>
        </w:rPr>
        <w:br/>
      </w:r>
    </w:p>
    <w:p w14:paraId="688218F8" w14:textId="6861C4E9" w:rsidR="00E65A56" w:rsidRPr="00C5181E" w:rsidRDefault="00E65A56" w:rsidP="000D5B82">
      <w:pPr>
        <w:widowControl w:val="0"/>
        <w:numPr>
          <w:ilvl w:val="5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Courier" w:hAnsi="Courier" w:cs="Times"/>
          <w:szCs w:val="24"/>
          <w:lang w:bidi="ar-SA"/>
        </w:rPr>
      </w:pPr>
      <w:r w:rsidRPr="00723073">
        <w:rPr>
          <w:rFonts w:ascii="Times" w:hAnsi="Times" w:cs="Times"/>
          <w:szCs w:val="24"/>
          <w:lang w:bidi="ar-SA"/>
        </w:rPr>
        <w:t xml:space="preserve">The function </w:t>
      </w:r>
      <w:r w:rsidRPr="000D5B82">
        <w:rPr>
          <w:rFonts w:ascii="Courier" w:hAnsi="Courier" w:cs="Times"/>
          <w:szCs w:val="24"/>
          <w:lang w:bidi="ar-SA"/>
        </w:rPr>
        <w:t>nlevels</w:t>
      </w:r>
      <w:r w:rsidRPr="00723073">
        <w:rPr>
          <w:rFonts w:ascii="Times" w:hAnsi="Times" w:cs="Times"/>
          <w:szCs w:val="24"/>
          <w:lang w:bidi="ar-SA"/>
        </w:rPr>
        <w:t xml:space="preserve"> can be used to find out the number of levels of a factor</w:t>
      </w:r>
      <w:r w:rsidR="000D5B82">
        <w:rPr>
          <w:rFonts w:ascii="Times" w:hAnsi="Times" w:cs="Times"/>
          <w:szCs w:val="24"/>
          <w:lang w:bidi="ar-SA"/>
        </w:rPr>
        <w:br/>
      </w:r>
      <w:r w:rsidR="000D5B82" w:rsidRPr="00C5181E">
        <w:rPr>
          <w:rFonts w:ascii="Courier" w:hAnsi="Courier" w:cs="Times"/>
          <w:szCs w:val="24"/>
          <w:lang w:bidi="ar-SA"/>
        </w:rPr>
        <w:br/>
      </w:r>
      <w:r w:rsidRPr="00C5181E">
        <w:rPr>
          <w:rFonts w:ascii="Courier" w:eastAsia="MS Mincho" w:hAnsi="Courier" w:cs="MS Mincho"/>
          <w:szCs w:val="24"/>
          <w:lang w:bidi="ar-SA"/>
        </w:rPr>
        <w:t> </w:t>
      </w:r>
      <w:r w:rsidRPr="00C5181E">
        <w:rPr>
          <w:rFonts w:ascii="Courier" w:hAnsi="Courier" w:cs="Times"/>
          <w:szCs w:val="24"/>
          <w:lang w:bidi="ar-SA"/>
        </w:rPr>
        <w:t>&gt; nlevels(county)</w:t>
      </w:r>
    </w:p>
    <w:p w14:paraId="6204E3DE" w14:textId="77777777" w:rsidR="00E65A56" w:rsidRPr="00C5181E" w:rsidRDefault="00E65A56" w:rsidP="00520A9F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Courier" w:hAnsi="Courier" w:cs="Times"/>
          <w:szCs w:val="24"/>
          <w:lang w:bidi="ar-SA"/>
        </w:rPr>
      </w:pPr>
      <w:r w:rsidRPr="00C5181E">
        <w:rPr>
          <w:rFonts w:ascii="Courier" w:hAnsi="Courier" w:cs="Courier"/>
          <w:kern w:val="1"/>
          <w:szCs w:val="24"/>
          <w:lang w:bidi="ar-SA"/>
        </w:rPr>
        <w:tab/>
      </w:r>
      <w:r w:rsidRPr="00C5181E">
        <w:rPr>
          <w:rFonts w:ascii="Courier" w:hAnsi="Courier" w:cs="Courier"/>
          <w:kern w:val="1"/>
          <w:szCs w:val="24"/>
          <w:lang w:bidi="ar-SA"/>
        </w:rPr>
        <w:tab/>
      </w:r>
      <w:r w:rsidRPr="00C5181E">
        <w:rPr>
          <w:rFonts w:ascii="Courier" w:hAnsi="Courier" w:cs="Courier"/>
          <w:szCs w:val="24"/>
          <w:lang w:bidi="ar-SA"/>
        </w:rPr>
        <w:t> </w:t>
      </w:r>
    </w:p>
    <w:p w14:paraId="70A6AC90" w14:textId="77777777" w:rsidR="00E65A56" w:rsidRPr="00C5181E" w:rsidRDefault="00E65A56" w:rsidP="00C5181E">
      <w:pPr>
        <w:widowControl w:val="0"/>
        <w:autoSpaceDE w:val="0"/>
        <w:autoSpaceDN w:val="0"/>
        <w:adjustRightInd w:val="0"/>
        <w:spacing w:after="240" w:line="340" w:lineRule="atLeast"/>
        <w:ind w:firstLine="720"/>
        <w:rPr>
          <w:rFonts w:ascii="Courier" w:hAnsi="Courier" w:cs="Times"/>
          <w:szCs w:val="24"/>
          <w:lang w:bidi="ar-SA"/>
        </w:rPr>
      </w:pPr>
      <w:r w:rsidRPr="00C5181E">
        <w:rPr>
          <w:rFonts w:ascii="Courier" w:hAnsi="Courier" w:cs="Times"/>
          <w:szCs w:val="24"/>
          <w:lang w:bidi="ar-SA"/>
        </w:rPr>
        <w:t xml:space="preserve">[1] 3 </w:t>
      </w:r>
    </w:p>
    <w:p w14:paraId="0C6B23FC" w14:textId="77777777" w:rsidR="00EF445E" w:rsidRPr="00EF445E" w:rsidRDefault="00E65A56" w:rsidP="00EF445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EF445E">
        <w:rPr>
          <w:rFonts w:ascii="Times" w:hAnsi="Times" w:cs="Times"/>
          <w:szCs w:val="24"/>
          <w:lang w:bidi="ar-SA"/>
        </w:rPr>
        <w:t xml:space="preserve">To convert a factor to a character vector, you can use the </w:t>
      </w:r>
      <w:r w:rsidRPr="00EF445E">
        <w:rPr>
          <w:rFonts w:ascii="Courier" w:hAnsi="Courier" w:cs="Times"/>
          <w:szCs w:val="24"/>
          <w:lang w:bidi="ar-SA"/>
        </w:rPr>
        <w:t>as.character</w:t>
      </w:r>
      <w:r w:rsidRPr="00EF445E">
        <w:rPr>
          <w:rFonts w:ascii="Times" w:hAnsi="Times" w:cs="Times"/>
          <w:szCs w:val="24"/>
          <w:lang w:bidi="ar-SA"/>
        </w:rPr>
        <w:t xml:space="preserve"> function</w:t>
      </w:r>
    </w:p>
    <w:p w14:paraId="38150D3C" w14:textId="2BFB6871" w:rsidR="00E65A56" w:rsidRPr="00640C04" w:rsidRDefault="00E65A56" w:rsidP="00640C04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640C04">
        <w:rPr>
          <w:rFonts w:ascii="Courier" w:hAnsi="Courier" w:cs="Times"/>
          <w:szCs w:val="24"/>
          <w:lang w:bidi="ar-SA"/>
        </w:rPr>
        <w:t>&gt; as.character(county)</w:t>
      </w:r>
      <w:r w:rsidRPr="00640C04">
        <w:rPr>
          <w:rFonts w:ascii="Courier" w:eastAsia="MS Mincho" w:hAnsi="Courier" w:cs="MS Mincho"/>
          <w:szCs w:val="24"/>
          <w:lang w:bidi="ar-SA"/>
        </w:rPr>
        <w:t> </w:t>
      </w:r>
      <w:r w:rsidRPr="00640C04">
        <w:rPr>
          <w:rFonts w:ascii="Courier" w:hAnsi="Courier" w:cs="Times"/>
          <w:szCs w:val="24"/>
          <w:lang w:bidi="ar-SA"/>
        </w:rPr>
        <w:t xml:space="preserve">[1] "la" "sb" "la" "oc" "oc" "sb" </w:t>
      </w:r>
    </w:p>
    <w:p w14:paraId="1AA99655" w14:textId="0F10EA69" w:rsidR="00E65A56" w:rsidRPr="000F6565" w:rsidRDefault="00E65A56" w:rsidP="00E65A5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b/>
          <w:szCs w:val="24"/>
          <w:lang w:bidi="ar-SA"/>
        </w:rPr>
      </w:pPr>
      <w:r w:rsidRPr="000F6565">
        <w:rPr>
          <w:rFonts w:ascii="Times" w:hAnsi="Times" w:cs="Times"/>
          <w:b/>
          <w:szCs w:val="24"/>
          <w:lang w:bidi="ar-SA"/>
        </w:rPr>
        <w:t xml:space="preserve">Subsetting a Factor </w:t>
      </w:r>
    </w:p>
    <w:p w14:paraId="39B68166" w14:textId="77777777" w:rsidR="000C57D4" w:rsidRPr="00830699" w:rsidRDefault="00E65A56" w:rsidP="00830699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830699">
        <w:rPr>
          <w:rFonts w:ascii="Times" w:hAnsi="Times" w:cs="Times"/>
          <w:szCs w:val="24"/>
          <w:lang w:bidi="ar-SA"/>
        </w:rPr>
        <w:t>Suppose you want to create a new factor that only contains the first three elements of county factor</w:t>
      </w:r>
    </w:p>
    <w:p w14:paraId="76F9050E" w14:textId="6C387A2A" w:rsidR="00E65A56" w:rsidRPr="00830699" w:rsidRDefault="00E65A56" w:rsidP="00830699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830699">
        <w:rPr>
          <w:rFonts w:ascii="Courier" w:hAnsi="Courier" w:cs="Times"/>
          <w:szCs w:val="24"/>
          <w:lang w:bidi="ar-SA"/>
        </w:rPr>
        <w:t xml:space="preserve">&gt; county1 = county[1:3] </w:t>
      </w:r>
    </w:p>
    <w:p w14:paraId="4A43E38B" w14:textId="77777777" w:rsidR="00E65A56" w:rsidRPr="00830699" w:rsidRDefault="00E65A56" w:rsidP="00830699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830699">
        <w:rPr>
          <w:rFonts w:ascii="Courier" w:hAnsi="Courier" w:cs="Times"/>
          <w:szCs w:val="24"/>
          <w:lang w:bidi="ar-SA"/>
        </w:rPr>
        <w:t xml:space="preserve">&gt; county1 </w:t>
      </w:r>
    </w:p>
    <w:p w14:paraId="297D3645" w14:textId="77777777" w:rsidR="00E65A56" w:rsidRPr="00830699" w:rsidRDefault="00E65A56" w:rsidP="00830699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830699">
        <w:rPr>
          <w:rFonts w:ascii="Courier" w:hAnsi="Courier" w:cs="Times"/>
          <w:szCs w:val="24"/>
          <w:lang w:bidi="ar-SA"/>
        </w:rPr>
        <w:t>[1] la sb la</w:t>
      </w:r>
    </w:p>
    <w:p w14:paraId="4397C8B0" w14:textId="77777777" w:rsidR="00E65A56" w:rsidRPr="00830699" w:rsidRDefault="00E65A56" w:rsidP="00830699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830699">
        <w:rPr>
          <w:rFonts w:ascii="Courier" w:hAnsi="Courier" w:cs="Times"/>
          <w:szCs w:val="24"/>
          <w:lang w:bidi="ar-SA"/>
        </w:rPr>
        <w:t>Levels: la oc sb</w:t>
      </w:r>
    </w:p>
    <w:p w14:paraId="30FAD6B0" w14:textId="5CF8FD2D" w:rsidR="00E65A56" w:rsidRPr="00830699" w:rsidRDefault="00E65A56" w:rsidP="00830699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830699">
        <w:rPr>
          <w:rFonts w:ascii="Courier" w:hAnsi="Courier" w:cs="Times"/>
          <w:szCs w:val="24"/>
          <w:lang w:bidi="ar-SA"/>
        </w:rPr>
        <w:t>&gt; nlevels(county1)</w:t>
      </w:r>
      <w:r w:rsidR="00830699" w:rsidRPr="00830699">
        <w:rPr>
          <w:rFonts w:ascii="Courier" w:hAnsi="Courier" w:cs="Times"/>
          <w:szCs w:val="24"/>
          <w:lang w:bidi="ar-SA"/>
        </w:rPr>
        <w:br/>
      </w:r>
    </w:p>
    <w:p w14:paraId="220AF41B" w14:textId="57157CEA" w:rsidR="00E65A56" w:rsidRPr="00830699" w:rsidRDefault="00E65A56" w:rsidP="00830699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830699">
        <w:rPr>
          <w:rFonts w:ascii="Courier" w:hAnsi="Courier" w:cs="Times"/>
          <w:szCs w:val="24"/>
          <w:lang w:bidi="ar-SA"/>
        </w:rPr>
        <w:t xml:space="preserve">[1] 3 </w:t>
      </w:r>
      <w:r w:rsidR="00830699" w:rsidRPr="00830699">
        <w:rPr>
          <w:rFonts w:ascii="Courier" w:hAnsi="Courier" w:cs="Times"/>
          <w:szCs w:val="24"/>
          <w:lang w:bidi="ar-SA"/>
        </w:rPr>
        <w:br/>
      </w:r>
    </w:p>
    <w:p w14:paraId="759AE214" w14:textId="77777777" w:rsidR="00830699" w:rsidRDefault="00E65A56" w:rsidP="00830699">
      <w:pPr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723073">
        <w:rPr>
          <w:rFonts w:ascii="Times" w:hAnsi="Times" w:cs="Times"/>
          <w:szCs w:val="24"/>
          <w:lang w:bidi="ar-SA"/>
        </w:rPr>
        <w:t>Notice that in the new factor, county1, there is no “oc” values, but “oc” is still part of the levels</w:t>
      </w:r>
      <w:r w:rsidR="00830699">
        <w:rPr>
          <w:rFonts w:ascii="Times" w:hAnsi="Times" w:cs="Times"/>
          <w:szCs w:val="24"/>
          <w:lang w:bidi="ar-SA"/>
        </w:rPr>
        <w:t xml:space="preserve"> </w:t>
      </w:r>
      <w:r w:rsidRPr="00723073">
        <w:rPr>
          <w:rFonts w:ascii="Times" w:hAnsi="Times" w:cs="Times"/>
          <w:szCs w:val="24"/>
          <w:lang w:bidi="ar-SA"/>
        </w:rPr>
        <w:t>attribute. The number of levels for county1 is still 3</w:t>
      </w:r>
      <w:r w:rsidR="00830699">
        <w:rPr>
          <w:rFonts w:ascii="Times" w:hAnsi="Times" w:cs="Times"/>
          <w:szCs w:val="24"/>
          <w:lang w:bidi="ar-SA"/>
        </w:rPr>
        <w:t>.</w:t>
      </w:r>
    </w:p>
    <w:p w14:paraId="22D1754F" w14:textId="77777777" w:rsidR="00F927BC" w:rsidRDefault="00E65A56" w:rsidP="00830699">
      <w:pPr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830699">
        <w:rPr>
          <w:rFonts w:ascii="Times" w:hAnsi="Times" w:cs="Times"/>
          <w:szCs w:val="24"/>
          <w:lang w:bidi="ar-SA"/>
        </w:rPr>
        <w:t>To eliminate the “oc” value from the levels attribute, you need to use the factor function like below</w:t>
      </w:r>
    </w:p>
    <w:p w14:paraId="4E5DBE7A" w14:textId="0DEE2236" w:rsidR="00E65A56" w:rsidRPr="00F927BC" w:rsidRDefault="00E65A56" w:rsidP="00F927B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left="360"/>
        <w:rPr>
          <w:rFonts w:ascii="Courier" w:hAnsi="Courier" w:cs="Times"/>
          <w:szCs w:val="24"/>
          <w:lang w:bidi="ar-SA"/>
        </w:rPr>
      </w:pPr>
      <w:r w:rsidRPr="00F927BC">
        <w:rPr>
          <w:rFonts w:ascii="Courier" w:hAnsi="Courier" w:cs="Times"/>
          <w:szCs w:val="24"/>
          <w:lang w:bidi="ar-SA"/>
        </w:rPr>
        <w:t xml:space="preserve"> </w:t>
      </w:r>
      <w:r w:rsidR="00F927BC">
        <w:rPr>
          <w:rFonts w:ascii="Courier" w:hAnsi="Courier" w:cs="Times"/>
          <w:szCs w:val="24"/>
          <w:lang w:bidi="ar-SA"/>
        </w:rPr>
        <w:tab/>
      </w:r>
      <w:r w:rsidRPr="00F927BC">
        <w:rPr>
          <w:rFonts w:ascii="Courier" w:eastAsia="MS Mincho" w:hAnsi="Courier" w:cs="MS Mincho"/>
          <w:szCs w:val="24"/>
          <w:lang w:bidi="ar-SA"/>
        </w:rPr>
        <w:t> </w:t>
      </w:r>
      <w:r w:rsidRPr="00F927BC">
        <w:rPr>
          <w:rFonts w:ascii="Courier" w:hAnsi="Courier" w:cs="Times"/>
          <w:szCs w:val="24"/>
          <w:lang w:bidi="ar-SA"/>
        </w:rPr>
        <w:t>&gt; county1 = factor(county[1:3])</w:t>
      </w:r>
    </w:p>
    <w:p w14:paraId="7D61308C" w14:textId="03A3247F" w:rsidR="00E65A56" w:rsidRPr="00F927BC" w:rsidRDefault="00E65A56" w:rsidP="00520A9F">
      <w:pPr>
        <w:widowControl w:val="0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ind w:hanging="720"/>
        <w:rPr>
          <w:rFonts w:ascii="Courier" w:hAnsi="Courier" w:cs="Times"/>
          <w:szCs w:val="24"/>
          <w:lang w:bidi="ar-SA"/>
        </w:rPr>
      </w:pPr>
      <w:r w:rsidRPr="00F927BC">
        <w:rPr>
          <w:rFonts w:ascii="Courier" w:hAnsi="Courier" w:cs="Times"/>
          <w:kern w:val="1"/>
          <w:szCs w:val="24"/>
          <w:lang w:bidi="ar-SA"/>
        </w:rPr>
        <w:tab/>
      </w:r>
      <w:r w:rsidRPr="00F927BC">
        <w:rPr>
          <w:rFonts w:ascii="Courier" w:hAnsi="Courier" w:cs="Times"/>
          <w:kern w:val="1"/>
          <w:szCs w:val="24"/>
          <w:lang w:bidi="ar-SA"/>
        </w:rPr>
        <w:tab/>
      </w:r>
      <w:r w:rsidRPr="00F927BC">
        <w:rPr>
          <w:rFonts w:ascii="Courier" w:hAnsi="Courier" w:cs="Times"/>
          <w:szCs w:val="24"/>
          <w:lang w:bidi="ar-SA"/>
        </w:rPr>
        <w:t>&gt; county1</w:t>
      </w:r>
      <w:r w:rsidR="00F927BC">
        <w:rPr>
          <w:rFonts w:ascii="Courier" w:hAnsi="Courier" w:cs="Times"/>
          <w:szCs w:val="24"/>
          <w:lang w:bidi="ar-SA"/>
        </w:rPr>
        <w:br/>
      </w:r>
    </w:p>
    <w:p w14:paraId="14907016" w14:textId="77777777" w:rsidR="00E65A56" w:rsidRPr="00F927BC" w:rsidRDefault="00E65A56" w:rsidP="00520A9F">
      <w:pPr>
        <w:widowControl w:val="0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Courier" w:hAnsi="Courier" w:cs="Times"/>
          <w:szCs w:val="24"/>
          <w:lang w:bidi="ar-SA"/>
        </w:rPr>
      </w:pPr>
      <w:r w:rsidRPr="00F927BC">
        <w:rPr>
          <w:rFonts w:ascii="Courier" w:hAnsi="Courier" w:cs="Courier"/>
          <w:kern w:val="1"/>
          <w:szCs w:val="24"/>
          <w:lang w:bidi="ar-SA"/>
        </w:rPr>
        <w:tab/>
      </w:r>
      <w:r w:rsidRPr="00F927BC">
        <w:rPr>
          <w:rFonts w:ascii="Courier" w:hAnsi="Courier" w:cs="Courier"/>
          <w:kern w:val="1"/>
          <w:szCs w:val="24"/>
          <w:lang w:bidi="ar-SA"/>
        </w:rPr>
        <w:tab/>
      </w:r>
      <w:r w:rsidRPr="00F927BC">
        <w:rPr>
          <w:rFonts w:ascii="Courier" w:hAnsi="Courier" w:cs="Courier"/>
          <w:szCs w:val="24"/>
          <w:lang w:bidi="ar-SA"/>
        </w:rPr>
        <w:t> </w:t>
      </w:r>
      <w:r w:rsidRPr="00F927BC">
        <w:rPr>
          <w:rFonts w:ascii="Courier" w:hAnsi="Courier" w:cs="Times"/>
          <w:szCs w:val="24"/>
          <w:lang w:bidi="ar-SA"/>
        </w:rPr>
        <w:t>[1] la sb la</w:t>
      </w:r>
    </w:p>
    <w:p w14:paraId="0428ADF9" w14:textId="77777777" w:rsidR="00E65A56" w:rsidRPr="00F927BC" w:rsidRDefault="00E65A56" w:rsidP="00520A9F">
      <w:pPr>
        <w:widowControl w:val="0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ind w:hanging="720"/>
        <w:rPr>
          <w:rFonts w:ascii="Courier" w:hAnsi="Courier" w:cs="Times"/>
          <w:szCs w:val="24"/>
          <w:lang w:bidi="ar-SA"/>
        </w:rPr>
      </w:pPr>
      <w:r w:rsidRPr="00F927BC">
        <w:rPr>
          <w:rFonts w:ascii="Courier" w:hAnsi="Courier" w:cs="Times"/>
          <w:kern w:val="1"/>
          <w:szCs w:val="24"/>
          <w:lang w:bidi="ar-SA"/>
        </w:rPr>
        <w:tab/>
      </w:r>
      <w:r w:rsidRPr="00F927BC">
        <w:rPr>
          <w:rFonts w:ascii="Courier" w:hAnsi="Courier" w:cs="Times"/>
          <w:kern w:val="1"/>
          <w:szCs w:val="24"/>
          <w:lang w:bidi="ar-SA"/>
        </w:rPr>
        <w:tab/>
      </w:r>
      <w:r w:rsidRPr="00F927BC">
        <w:rPr>
          <w:rFonts w:ascii="Courier" w:hAnsi="Courier" w:cs="Times"/>
          <w:szCs w:val="24"/>
          <w:lang w:bidi="ar-SA"/>
        </w:rPr>
        <w:t>Levels: la sb</w:t>
      </w:r>
    </w:p>
    <w:p w14:paraId="613D763E" w14:textId="77777777" w:rsidR="00F927BC" w:rsidRPr="00F927BC" w:rsidRDefault="00F927BC" w:rsidP="00BC766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rPr>
          <w:rFonts w:ascii="Courier" w:hAnsi="Courier" w:cs="Times"/>
          <w:szCs w:val="24"/>
          <w:lang w:bidi="ar-SA"/>
        </w:rPr>
      </w:pPr>
    </w:p>
    <w:p w14:paraId="15C0D50D" w14:textId="5A293AB8" w:rsidR="00BC766A" w:rsidRPr="00BC766A" w:rsidRDefault="00E65A56" w:rsidP="00BC766A">
      <w:pPr>
        <w:pStyle w:val="ListParagraph"/>
        <w:widowControl w:val="0"/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" w:hAnsi="Times" w:cs="Times"/>
          <w:szCs w:val="24"/>
          <w:lang w:bidi="ar-SA"/>
        </w:rPr>
      </w:pPr>
      <w:r w:rsidRPr="00BC766A">
        <w:rPr>
          <w:rFonts w:ascii="Courier" w:hAnsi="Courier" w:cs="Courier"/>
          <w:szCs w:val="24"/>
          <w:lang w:bidi="ar-SA"/>
        </w:rPr>
        <w:t> </w:t>
      </w:r>
      <w:r w:rsidRPr="00BC766A">
        <w:rPr>
          <w:rFonts w:ascii="Times" w:hAnsi="Times" w:cs="Times"/>
          <w:szCs w:val="24"/>
          <w:lang w:bidi="ar-SA"/>
        </w:rPr>
        <w:t xml:space="preserve">Alternatively, you can also use the </w:t>
      </w:r>
      <w:r w:rsidRPr="00BC766A">
        <w:rPr>
          <w:rFonts w:ascii="Courier" w:hAnsi="Courier" w:cs="Times"/>
          <w:szCs w:val="24"/>
          <w:lang w:bidi="ar-SA"/>
        </w:rPr>
        <w:t>drop = T</w:t>
      </w:r>
      <w:r w:rsidRPr="00BC766A">
        <w:rPr>
          <w:rFonts w:ascii="Times" w:hAnsi="Times" w:cs="Times"/>
          <w:szCs w:val="24"/>
          <w:lang w:bidi="ar-SA"/>
        </w:rPr>
        <w:t xml:space="preserve"> option within the brackets</w:t>
      </w:r>
    </w:p>
    <w:p w14:paraId="789082BF" w14:textId="77777777" w:rsidR="00BC766A" w:rsidRDefault="00BC766A" w:rsidP="00BC766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" w:hAnsi="Times" w:cs="Times"/>
          <w:szCs w:val="24"/>
          <w:lang w:bidi="ar-SA"/>
        </w:rPr>
      </w:pPr>
    </w:p>
    <w:p w14:paraId="27A6E2DB" w14:textId="5CB134DD" w:rsidR="00E65A56" w:rsidRPr="00831C4F" w:rsidRDefault="00E65A56" w:rsidP="00831C4F">
      <w:pPr>
        <w:widowControl w:val="0"/>
        <w:numPr>
          <w:ilvl w:val="8"/>
          <w:numId w:val="13"/>
        </w:numPr>
        <w:tabs>
          <w:tab w:val="left" w:pos="720"/>
        </w:tabs>
        <w:autoSpaceDE w:val="0"/>
        <w:autoSpaceDN w:val="0"/>
        <w:adjustRightInd w:val="0"/>
        <w:spacing w:line="280" w:lineRule="atLeast"/>
        <w:ind w:left="720" w:hanging="720"/>
        <w:rPr>
          <w:rFonts w:ascii="Courier" w:hAnsi="Courier" w:cs="Times"/>
          <w:szCs w:val="24"/>
          <w:lang w:bidi="ar-SA"/>
        </w:rPr>
      </w:pPr>
      <w:r w:rsidRPr="00831C4F">
        <w:rPr>
          <w:rFonts w:ascii="Courier" w:eastAsia="MS Mincho" w:hAnsi="Courier" w:cs="MS Mincho"/>
          <w:szCs w:val="24"/>
          <w:lang w:bidi="ar-SA"/>
        </w:rPr>
        <w:t> </w:t>
      </w:r>
      <w:r w:rsidRPr="00831C4F">
        <w:rPr>
          <w:rFonts w:ascii="Courier" w:hAnsi="Courier" w:cs="Times"/>
          <w:szCs w:val="24"/>
          <w:lang w:bidi="ar-SA"/>
        </w:rPr>
        <w:t>&gt; county[1:3, drop = T]</w:t>
      </w:r>
    </w:p>
    <w:p w14:paraId="4859A447" w14:textId="010BD192" w:rsidR="00E65A56" w:rsidRPr="00831C4F" w:rsidRDefault="00E65A56" w:rsidP="00831C4F">
      <w:pPr>
        <w:widowControl w:val="0"/>
        <w:numPr>
          <w:ilvl w:val="8"/>
          <w:numId w:val="13"/>
        </w:numPr>
        <w:tabs>
          <w:tab w:val="left" w:pos="720"/>
        </w:tabs>
        <w:autoSpaceDE w:val="0"/>
        <w:autoSpaceDN w:val="0"/>
        <w:adjustRightInd w:val="0"/>
        <w:spacing w:line="280" w:lineRule="atLeast"/>
        <w:ind w:left="720" w:hanging="720"/>
        <w:rPr>
          <w:rFonts w:ascii="Courier" w:hAnsi="Courier" w:cs="Times"/>
          <w:szCs w:val="24"/>
          <w:lang w:bidi="ar-SA"/>
        </w:rPr>
      </w:pPr>
      <w:r w:rsidRPr="00831C4F">
        <w:rPr>
          <w:rFonts w:ascii="Courier" w:hAnsi="Courier" w:cs="Courier"/>
          <w:szCs w:val="24"/>
          <w:lang w:bidi="ar-SA"/>
        </w:rPr>
        <w:t> </w:t>
      </w:r>
      <w:r w:rsidRPr="00831C4F">
        <w:rPr>
          <w:rFonts w:ascii="Courier" w:hAnsi="Courier" w:cs="Times"/>
          <w:szCs w:val="24"/>
          <w:lang w:bidi="ar-SA"/>
        </w:rPr>
        <w:t>[1] la sb la</w:t>
      </w:r>
    </w:p>
    <w:p w14:paraId="320024E4" w14:textId="11CF670E" w:rsidR="00E65A56" w:rsidRPr="00831C4F" w:rsidRDefault="00E65A56" w:rsidP="00831C4F">
      <w:pPr>
        <w:widowControl w:val="0"/>
        <w:numPr>
          <w:ilvl w:val="8"/>
          <w:numId w:val="13"/>
        </w:numPr>
        <w:tabs>
          <w:tab w:val="left" w:pos="720"/>
        </w:tabs>
        <w:autoSpaceDE w:val="0"/>
        <w:autoSpaceDN w:val="0"/>
        <w:adjustRightInd w:val="0"/>
        <w:spacing w:line="340" w:lineRule="atLeast"/>
        <w:ind w:left="720" w:hanging="720"/>
        <w:rPr>
          <w:rFonts w:ascii="Courier" w:hAnsi="Courier" w:cs="Times"/>
          <w:szCs w:val="24"/>
          <w:lang w:bidi="ar-SA"/>
        </w:rPr>
      </w:pPr>
      <w:r w:rsidRPr="00831C4F">
        <w:rPr>
          <w:rFonts w:ascii="Courier" w:hAnsi="Courier" w:cs="Times"/>
          <w:szCs w:val="24"/>
          <w:lang w:bidi="ar-SA"/>
        </w:rPr>
        <w:t>Levels: la sb</w:t>
      </w:r>
    </w:p>
    <w:p w14:paraId="4A940449" w14:textId="77777777" w:rsidR="00E65A56" w:rsidRPr="00723073" w:rsidRDefault="00E65A56" w:rsidP="00520A9F">
      <w:pPr>
        <w:widowControl w:val="0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" w:hAnsi="Times" w:cs="Times"/>
          <w:szCs w:val="24"/>
          <w:lang w:bidi="ar-SA"/>
        </w:rPr>
      </w:pPr>
      <w:r w:rsidRPr="00723073">
        <w:rPr>
          <w:rFonts w:ascii="Courier" w:hAnsi="Courier" w:cs="Courier"/>
          <w:kern w:val="1"/>
          <w:szCs w:val="24"/>
          <w:lang w:bidi="ar-SA"/>
        </w:rPr>
        <w:tab/>
      </w:r>
      <w:r w:rsidRPr="00723073">
        <w:rPr>
          <w:rFonts w:ascii="Courier" w:hAnsi="Courier" w:cs="Courier"/>
          <w:kern w:val="1"/>
          <w:szCs w:val="24"/>
          <w:lang w:bidi="ar-SA"/>
        </w:rPr>
        <w:tab/>
      </w:r>
      <w:r w:rsidRPr="00723073">
        <w:rPr>
          <w:rFonts w:ascii="Courier" w:hAnsi="Courier" w:cs="Courier"/>
          <w:szCs w:val="24"/>
          <w:lang w:bidi="ar-SA"/>
        </w:rPr>
        <w:t> </w:t>
      </w:r>
    </w:p>
    <w:p w14:paraId="2B754CF9" w14:textId="6E6ADB0F" w:rsidR="00E65A56" w:rsidRPr="00B7052B" w:rsidRDefault="00E65A56" w:rsidP="00B7052B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b/>
          <w:szCs w:val="24"/>
          <w:lang w:bidi="ar-SA"/>
        </w:rPr>
      </w:pPr>
      <w:r w:rsidRPr="00B7052B">
        <w:rPr>
          <w:rFonts w:ascii="Times" w:hAnsi="Times" w:cs="Times"/>
          <w:b/>
          <w:szCs w:val="24"/>
          <w:lang w:bidi="ar-SA"/>
        </w:rPr>
        <w:t xml:space="preserve">The Order of the Factor </w:t>
      </w:r>
    </w:p>
    <w:p w14:paraId="3E1CFDFC" w14:textId="77777777" w:rsidR="00B7052B" w:rsidRPr="00B7052B" w:rsidRDefault="00E65A56" w:rsidP="00B7052B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B7052B">
        <w:rPr>
          <w:rFonts w:ascii="Times" w:hAnsi="Times" w:cs="Times"/>
          <w:szCs w:val="24"/>
          <w:lang w:bidi="ar-SA"/>
        </w:rPr>
        <w:t>The appearance of a fa</w:t>
      </w:r>
      <w:r w:rsidR="00B7052B" w:rsidRPr="00B7052B">
        <w:rPr>
          <w:rFonts w:ascii="Times" w:hAnsi="Times" w:cs="Times"/>
          <w:szCs w:val="24"/>
          <w:lang w:bidi="ar-SA"/>
        </w:rPr>
        <w:t>ctor is deceptive because R uses</w:t>
      </w:r>
      <w:r w:rsidRPr="00B7052B">
        <w:rPr>
          <w:rFonts w:ascii="Times" w:hAnsi="Times" w:cs="Times"/>
          <w:szCs w:val="24"/>
          <w:lang w:bidi="ar-SA"/>
        </w:rPr>
        <w:t xml:space="preserve"> a special print method to print the factor</w:t>
      </w:r>
    </w:p>
    <w:p w14:paraId="4E16A7E0" w14:textId="122B2EB9" w:rsidR="00E65A56" w:rsidRPr="007E07F5" w:rsidRDefault="00E65A56" w:rsidP="007E07F5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7E07F5">
        <w:rPr>
          <w:rFonts w:ascii="Times" w:hAnsi="Times" w:cs="Times"/>
          <w:szCs w:val="24"/>
          <w:lang w:bidi="ar-SA"/>
        </w:rPr>
        <w:t xml:space="preserve">Internally, the factor is stored as a set of codes </w:t>
      </w:r>
    </w:p>
    <w:p w14:paraId="6D2748C2" w14:textId="77A6FB57" w:rsidR="00E65A56" w:rsidRPr="007E0744" w:rsidRDefault="00E65A56" w:rsidP="007E07F5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7E0744">
        <w:rPr>
          <w:rFonts w:ascii="Courier" w:hAnsi="Courier" w:cs="Times"/>
          <w:szCs w:val="24"/>
          <w:lang w:bidi="ar-SA"/>
        </w:rPr>
        <w:t>&gt; print.default(county)</w:t>
      </w:r>
      <w:r w:rsidR="007E07F5" w:rsidRPr="007E0744">
        <w:rPr>
          <w:rFonts w:ascii="Courier" w:hAnsi="Courier" w:cs="Times"/>
          <w:szCs w:val="24"/>
          <w:lang w:bidi="ar-SA"/>
        </w:rPr>
        <w:br/>
      </w:r>
    </w:p>
    <w:p w14:paraId="171F36F0" w14:textId="77777777" w:rsidR="00E65A56" w:rsidRPr="007E0744" w:rsidRDefault="00E65A56" w:rsidP="007E07F5">
      <w:pPr>
        <w:widowControl w:val="0"/>
        <w:autoSpaceDE w:val="0"/>
        <w:autoSpaceDN w:val="0"/>
        <w:adjustRightInd w:val="0"/>
        <w:spacing w:after="240" w:line="340" w:lineRule="atLeast"/>
        <w:ind w:left="720"/>
        <w:rPr>
          <w:rFonts w:ascii="Courier" w:hAnsi="Courier" w:cs="Times"/>
          <w:szCs w:val="24"/>
          <w:lang w:bidi="ar-SA"/>
        </w:rPr>
      </w:pPr>
      <w:r w:rsidRPr="007E0744">
        <w:rPr>
          <w:rFonts w:ascii="Courier" w:hAnsi="Courier" w:cs="Times"/>
          <w:szCs w:val="24"/>
          <w:lang w:bidi="ar-SA"/>
        </w:rPr>
        <w:t xml:space="preserve">[1] 1 3 1 2 2 3 </w:t>
      </w:r>
    </w:p>
    <w:p w14:paraId="238B48F7" w14:textId="5C053356" w:rsidR="00E65A56" w:rsidRPr="007E0744" w:rsidRDefault="00E65A56" w:rsidP="007E07F5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Courier" w:hAnsi="Courier" w:cs="Times"/>
          <w:szCs w:val="24"/>
          <w:lang w:bidi="ar-SA"/>
        </w:rPr>
      </w:pPr>
      <w:r w:rsidRPr="007E0744">
        <w:rPr>
          <w:rFonts w:ascii="Courier" w:hAnsi="Courier" w:cs="Times"/>
          <w:szCs w:val="24"/>
          <w:lang w:bidi="ar-SA"/>
        </w:rPr>
        <w:t>&gt; mode(county)</w:t>
      </w:r>
      <w:r w:rsidR="007E07F5" w:rsidRPr="007E0744">
        <w:rPr>
          <w:rFonts w:ascii="Courier" w:hAnsi="Courier" w:cs="Times"/>
          <w:szCs w:val="24"/>
          <w:lang w:bidi="ar-SA"/>
        </w:rPr>
        <w:br/>
      </w:r>
    </w:p>
    <w:p w14:paraId="317AF2EA" w14:textId="4E8F5876" w:rsidR="00E65A56" w:rsidRPr="00723073" w:rsidRDefault="00E65A56" w:rsidP="007E07F5">
      <w:pPr>
        <w:widowControl w:val="0"/>
        <w:autoSpaceDE w:val="0"/>
        <w:autoSpaceDN w:val="0"/>
        <w:adjustRightInd w:val="0"/>
        <w:spacing w:line="340" w:lineRule="atLeast"/>
        <w:ind w:left="720"/>
        <w:rPr>
          <w:rFonts w:ascii="Times" w:hAnsi="Times" w:cs="Times"/>
          <w:szCs w:val="24"/>
          <w:lang w:bidi="ar-SA"/>
        </w:rPr>
      </w:pPr>
      <w:r w:rsidRPr="007E0744">
        <w:rPr>
          <w:rFonts w:ascii="Courier" w:hAnsi="Courier" w:cs="Times"/>
          <w:szCs w:val="24"/>
          <w:lang w:bidi="ar-SA"/>
        </w:rPr>
        <w:t>[1] "numeric"</w:t>
      </w:r>
      <w:r w:rsidR="007E07F5">
        <w:rPr>
          <w:rFonts w:ascii="Times" w:hAnsi="Times" w:cs="Times"/>
          <w:szCs w:val="24"/>
          <w:lang w:bidi="ar-SA"/>
        </w:rPr>
        <w:br/>
      </w:r>
    </w:p>
    <w:p w14:paraId="54C5C3E9" w14:textId="14858499" w:rsidR="00E65A56" w:rsidRPr="00326985" w:rsidRDefault="00E65A56" w:rsidP="00326985">
      <w:pPr>
        <w:pStyle w:val="ListParagraph"/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326985">
        <w:rPr>
          <w:rFonts w:ascii="Times" w:hAnsi="Times" w:cs="Times"/>
          <w:szCs w:val="24"/>
          <w:lang w:bidi="ar-SA"/>
        </w:rPr>
        <w:t>We</w:t>
      </w:r>
      <w:r w:rsidR="007E07F5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can</w:t>
      </w:r>
      <w:r w:rsidR="007E07F5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see</w:t>
      </w:r>
      <w:r w:rsidR="007E07F5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that</w:t>
      </w:r>
      <w:r w:rsidR="007E07F5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Courier" w:hAnsi="Courier" w:cs="Times"/>
          <w:szCs w:val="24"/>
          <w:lang w:bidi="ar-SA"/>
        </w:rPr>
        <w:t>la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is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stored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as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Courier" w:hAnsi="Courier" w:cs="Times"/>
          <w:szCs w:val="24"/>
          <w:lang w:bidi="ar-SA"/>
        </w:rPr>
        <w:t>1</w:t>
      </w:r>
      <w:r w:rsidR="007E0744" w:rsidRPr="00326985">
        <w:rPr>
          <w:rFonts w:ascii="Courier" w:hAnsi="Courier" w:cs="Times"/>
          <w:szCs w:val="24"/>
          <w:lang w:bidi="ar-SA"/>
        </w:rPr>
        <w:t>,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Courier" w:hAnsi="Courier" w:cs="Times"/>
          <w:szCs w:val="24"/>
          <w:lang w:bidi="ar-SA"/>
        </w:rPr>
        <w:t>oc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is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stored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as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2,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and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Courier" w:hAnsi="Courier" w:cs="Times"/>
          <w:szCs w:val="24"/>
          <w:lang w:bidi="ar-SA"/>
        </w:rPr>
        <w:t>sb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is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stored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as</w:t>
      </w:r>
      <w:r w:rsidR="007E0744"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Times" w:hAnsi="Times" w:cs="Times"/>
          <w:szCs w:val="24"/>
          <w:lang w:bidi="ar-SA"/>
        </w:rPr>
        <w:t>3</w:t>
      </w:r>
      <w:r w:rsidR="007E0744" w:rsidRPr="00326985">
        <w:rPr>
          <w:rFonts w:ascii="Times" w:hAnsi="Times" w:cs="Times"/>
          <w:szCs w:val="24"/>
          <w:lang w:bidi="ar-SA"/>
        </w:rPr>
        <w:t>.</w:t>
      </w:r>
      <w:r w:rsidRPr="00326985">
        <w:rPr>
          <w:rFonts w:ascii="Times" w:hAnsi="Times" w:cs="Times"/>
          <w:szCs w:val="24"/>
          <w:lang w:bidi="ar-SA"/>
        </w:rPr>
        <w:t xml:space="preserve"> </w:t>
      </w:r>
      <w:r w:rsidRPr="00326985">
        <w:rPr>
          <w:rFonts w:ascii="MS Mincho" w:eastAsia="MS Mincho" w:hAnsi="MS Mincho" w:cs="MS Mincho"/>
          <w:szCs w:val="24"/>
          <w:lang w:bidi="ar-SA"/>
        </w:rPr>
        <w:t> </w:t>
      </w:r>
    </w:p>
    <w:p w14:paraId="191C23C5" w14:textId="77777777" w:rsidR="00647196" w:rsidRDefault="00E65A56" w:rsidP="00647196">
      <w:pPr>
        <w:pStyle w:val="ListParagraph"/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03245A">
        <w:rPr>
          <w:rFonts w:ascii="Times" w:hAnsi="Times" w:cs="Times"/>
          <w:szCs w:val="24"/>
          <w:lang w:bidi="ar-SA"/>
        </w:rPr>
        <w:t>By default, the levels are sorted in alphabetical order, and the codes assigned accordingly</w:t>
      </w:r>
      <w:r w:rsidR="00647196">
        <w:rPr>
          <w:rFonts w:ascii="Times" w:hAnsi="Times" w:cs="Times"/>
          <w:szCs w:val="24"/>
          <w:lang w:bidi="ar-SA"/>
        </w:rPr>
        <w:t>.</w:t>
      </w:r>
    </w:p>
    <w:p w14:paraId="5961D54D" w14:textId="77777777" w:rsidR="00647196" w:rsidRDefault="00E65A56" w:rsidP="00647196">
      <w:pPr>
        <w:pStyle w:val="ListParagraph"/>
        <w:widowControl w:val="0"/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647196">
        <w:rPr>
          <w:rFonts w:ascii="Times" w:hAnsi="Times" w:cs="Times"/>
          <w:szCs w:val="24"/>
          <w:lang w:bidi="ar-SA"/>
        </w:rPr>
        <w:t xml:space="preserve">Some statistical functions give the first level a special status; sometimes it is necessary to specify the </w:t>
      </w:r>
      <w:r w:rsidRPr="00647196">
        <w:rPr>
          <w:rFonts w:ascii="Courier" w:hAnsi="Courier" w:cs="Times"/>
          <w:szCs w:val="24"/>
          <w:lang w:bidi="ar-SA"/>
        </w:rPr>
        <w:t>levels</w:t>
      </w:r>
      <w:r w:rsidRPr="00647196">
        <w:rPr>
          <w:rFonts w:ascii="Times" w:hAnsi="Times" w:cs="Times"/>
          <w:szCs w:val="24"/>
          <w:lang w:bidi="ar-SA"/>
        </w:rPr>
        <w:t xml:space="preserve"> explicitly</w:t>
      </w:r>
    </w:p>
    <w:p w14:paraId="3DD01E03" w14:textId="4F4517EC" w:rsidR="00E65A56" w:rsidRPr="00647196" w:rsidRDefault="00E65A56" w:rsidP="0064719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left="580"/>
        <w:rPr>
          <w:rFonts w:ascii="Courier" w:hAnsi="Courier" w:cs="Times"/>
          <w:szCs w:val="24"/>
          <w:lang w:bidi="ar-SA"/>
        </w:rPr>
      </w:pPr>
      <w:r w:rsidRPr="00647196">
        <w:rPr>
          <w:rFonts w:ascii="Courier" w:hAnsi="Courier" w:cs="Times"/>
          <w:szCs w:val="24"/>
          <w:lang w:bidi="ar-SA"/>
        </w:rPr>
        <w:t>&gt; county2 = factor(countyVector, levels = c("oc", "sb", "la"))</w:t>
      </w:r>
      <w:r w:rsidR="00647196" w:rsidRPr="00647196">
        <w:rPr>
          <w:rFonts w:ascii="Courier" w:hAnsi="Courier" w:cs="Times"/>
          <w:szCs w:val="24"/>
          <w:lang w:bidi="ar-SA"/>
        </w:rPr>
        <w:br/>
      </w:r>
      <w:r w:rsidRPr="00647196">
        <w:rPr>
          <w:rFonts w:ascii="Courier" w:hAnsi="Courier" w:cs="Times"/>
          <w:szCs w:val="24"/>
          <w:lang w:bidi="ar-SA"/>
        </w:rPr>
        <w:t>&gt; county2</w:t>
      </w:r>
    </w:p>
    <w:p w14:paraId="741C4176" w14:textId="28B38816" w:rsidR="00E65A56" w:rsidRPr="00647196" w:rsidRDefault="00E65A56" w:rsidP="00647196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left="1080" w:hanging="720"/>
        <w:rPr>
          <w:rFonts w:ascii="Courier" w:hAnsi="Courier" w:cs="Times"/>
          <w:szCs w:val="24"/>
          <w:lang w:bidi="ar-SA"/>
        </w:rPr>
      </w:pPr>
      <w:r w:rsidRPr="00647196">
        <w:rPr>
          <w:rFonts w:ascii="Courier" w:hAnsi="Courier" w:cs="Courier"/>
          <w:kern w:val="1"/>
          <w:szCs w:val="24"/>
          <w:lang w:bidi="ar-SA"/>
        </w:rPr>
        <w:tab/>
      </w:r>
      <w:r w:rsidRPr="00647196">
        <w:rPr>
          <w:rFonts w:ascii="Courier" w:hAnsi="Courier" w:cs="Courier"/>
          <w:szCs w:val="24"/>
          <w:lang w:bidi="ar-SA"/>
        </w:rPr>
        <w:t> </w:t>
      </w:r>
      <w:r w:rsidRPr="00647196">
        <w:rPr>
          <w:rFonts w:ascii="Courier" w:hAnsi="Courier" w:cs="Times"/>
          <w:szCs w:val="24"/>
          <w:lang w:bidi="ar-SA"/>
        </w:rPr>
        <w:t>[1] la sb la oc oc sb</w:t>
      </w:r>
    </w:p>
    <w:p w14:paraId="7B084D0A" w14:textId="0A78752F" w:rsidR="00E65A56" w:rsidRPr="00647196" w:rsidRDefault="00E65A56" w:rsidP="00647196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40" w:lineRule="atLeast"/>
        <w:ind w:left="1080" w:hanging="720"/>
        <w:rPr>
          <w:rFonts w:ascii="Courier" w:hAnsi="Courier" w:cs="Times"/>
          <w:szCs w:val="24"/>
          <w:lang w:bidi="ar-SA"/>
        </w:rPr>
      </w:pPr>
      <w:r w:rsidRPr="00647196">
        <w:rPr>
          <w:rFonts w:ascii="Courier" w:hAnsi="Courier" w:cs="Times"/>
          <w:kern w:val="1"/>
          <w:szCs w:val="24"/>
          <w:lang w:bidi="ar-SA"/>
        </w:rPr>
        <w:tab/>
      </w:r>
      <w:r w:rsidRPr="00647196">
        <w:rPr>
          <w:rFonts w:ascii="Courier" w:hAnsi="Courier" w:cs="Times"/>
          <w:szCs w:val="24"/>
          <w:lang w:bidi="ar-SA"/>
        </w:rPr>
        <w:t>Levels: oc sb la</w:t>
      </w:r>
    </w:p>
    <w:p w14:paraId="62D3FF3A" w14:textId="77777777" w:rsidR="00D1463B" w:rsidRDefault="00D1463B" w:rsidP="00E65A56">
      <w:pPr>
        <w:widowControl w:val="0"/>
        <w:autoSpaceDE w:val="0"/>
        <w:autoSpaceDN w:val="0"/>
        <w:adjustRightInd w:val="0"/>
        <w:spacing w:after="240" w:line="360" w:lineRule="atLeast"/>
        <w:rPr>
          <w:rFonts w:ascii="Courier" w:hAnsi="Courier" w:cs="Courier"/>
          <w:szCs w:val="24"/>
          <w:lang w:bidi="ar-SA"/>
        </w:rPr>
      </w:pPr>
    </w:p>
    <w:p w14:paraId="4482F1A9" w14:textId="0779B2FB" w:rsidR="00E65A56" w:rsidRPr="00D1463B" w:rsidRDefault="00E65A56" w:rsidP="00E65A56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b/>
          <w:szCs w:val="24"/>
          <w:lang w:bidi="ar-SA"/>
        </w:rPr>
      </w:pPr>
      <w:r w:rsidRPr="00D1463B">
        <w:rPr>
          <w:rFonts w:ascii="Times" w:hAnsi="Times" w:cs="Times"/>
          <w:b/>
          <w:szCs w:val="24"/>
          <w:lang w:bidi="ar-SA"/>
        </w:rPr>
        <w:t xml:space="preserve">Numeric Factors </w:t>
      </w:r>
    </w:p>
    <w:p w14:paraId="33004A81" w14:textId="77777777" w:rsidR="002B6B89" w:rsidRPr="002B6B89" w:rsidRDefault="00E65A56" w:rsidP="002B6B89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2B6B89">
        <w:rPr>
          <w:rFonts w:ascii="Times" w:hAnsi="Times" w:cs="Times"/>
          <w:szCs w:val="24"/>
          <w:lang w:bidi="ar-SA"/>
        </w:rPr>
        <w:t>Sometimes you might want to create a factor based on numerical values. For example</w:t>
      </w:r>
    </w:p>
    <w:p w14:paraId="6E7DBA75" w14:textId="40427F51" w:rsidR="00E65A56" w:rsidRPr="002B6B89" w:rsidRDefault="00E65A56" w:rsidP="002B6B89">
      <w:pPr>
        <w:widowControl w:val="0"/>
        <w:autoSpaceDE w:val="0"/>
        <w:autoSpaceDN w:val="0"/>
        <w:adjustRightInd w:val="0"/>
        <w:spacing w:after="240" w:line="340" w:lineRule="atLeast"/>
        <w:ind w:left="360"/>
        <w:rPr>
          <w:rFonts w:ascii="Courier" w:hAnsi="Courier" w:cs="Times"/>
          <w:szCs w:val="24"/>
          <w:lang w:bidi="ar-SA"/>
        </w:rPr>
      </w:pPr>
      <w:r w:rsidRPr="002B6B89">
        <w:rPr>
          <w:rFonts w:ascii="Courier" w:hAnsi="Courier" w:cs="Times"/>
          <w:szCs w:val="24"/>
          <w:lang w:bidi="ar-SA"/>
        </w:rPr>
        <w:t xml:space="preserve">&gt; numFactor = factor(seq(1, 10, by = 2)) </w:t>
      </w:r>
    </w:p>
    <w:p w14:paraId="68670114" w14:textId="77777777" w:rsidR="00E65A56" w:rsidRPr="002B6B89" w:rsidRDefault="00E65A56" w:rsidP="002B6B89">
      <w:pPr>
        <w:widowControl w:val="0"/>
        <w:autoSpaceDE w:val="0"/>
        <w:autoSpaceDN w:val="0"/>
        <w:adjustRightInd w:val="0"/>
        <w:spacing w:after="240" w:line="340" w:lineRule="atLeast"/>
        <w:ind w:left="360"/>
        <w:rPr>
          <w:rFonts w:ascii="Courier" w:hAnsi="Courier" w:cs="Times"/>
          <w:szCs w:val="24"/>
          <w:lang w:bidi="ar-SA"/>
        </w:rPr>
      </w:pPr>
      <w:r w:rsidRPr="002B6B89">
        <w:rPr>
          <w:rFonts w:ascii="Courier" w:hAnsi="Courier" w:cs="Times"/>
          <w:szCs w:val="24"/>
          <w:lang w:bidi="ar-SA"/>
        </w:rPr>
        <w:t xml:space="preserve">&gt; numFactor </w:t>
      </w:r>
    </w:p>
    <w:p w14:paraId="52A14FBB" w14:textId="77777777" w:rsidR="00E65A56" w:rsidRPr="002B6B89" w:rsidRDefault="00E65A56" w:rsidP="002B6B89">
      <w:pPr>
        <w:widowControl w:val="0"/>
        <w:autoSpaceDE w:val="0"/>
        <w:autoSpaceDN w:val="0"/>
        <w:adjustRightInd w:val="0"/>
        <w:spacing w:line="340" w:lineRule="atLeast"/>
        <w:ind w:left="360"/>
        <w:rPr>
          <w:rFonts w:ascii="Courier" w:hAnsi="Courier" w:cs="Times"/>
          <w:szCs w:val="24"/>
          <w:lang w:bidi="ar-SA"/>
        </w:rPr>
      </w:pPr>
      <w:r w:rsidRPr="002B6B89">
        <w:rPr>
          <w:rFonts w:ascii="Courier" w:hAnsi="Courier" w:cs="Times"/>
          <w:szCs w:val="24"/>
          <w:lang w:bidi="ar-SA"/>
        </w:rPr>
        <w:t>[1] 1 3 5 7 9</w:t>
      </w:r>
    </w:p>
    <w:p w14:paraId="117C8F41" w14:textId="77777777" w:rsidR="00E65A56" w:rsidRPr="002B6B89" w:rsidRDefault="00E65A56" w:rsidP="002B6B89">
      <w:pPr>
        <w:widowControl w:val="0"/>
        <w:autoSpaceDE w:val="0"/>
        <w:autoSpaceDN w:val="0"/>
        <w:adjustRightInd w:val="0"/>
        <w:spacing w:line="340" w:lineRule="atLeast"/>
        <w:ind w:left="360"/>
        <w:rPr>
          <w:rFonts w:ascii="Courier" w:hAnsi="Courier" w:cs="Times"/>
          <w:szCs w:val="24"/>
          <w:lang w:bidi="ar-SA"/>
        </w:rPr>
      </w:pPr>
      <w:r w:rsidRPr="002B6B89">
        <w:rPr>
          <w:rFonts w:ascii="Courier" w:hAnsi="Courier" w:cs="Times"/>
          <w:szCs w:val="24"/>
          <w:lang w:bidi="ar-SA"/>
        </w:rPr>
        <w:lastRenderedPageBreak/>
        <w:t>Levels: 1 3 5 7 9</w:t>
      </w:r>
    </w:p>
    <w:p w14:paraId="521B21C3" w14:textId="77777777" w:rsidR="002B6B89" w:rsidRPr="002B6B89" w:rsidRDefault="002B6B89" w:rsidP="002B6B89">
      <w:pPr>
        <w:widowControl w:val="0"/>
        <w:autoSpaceDE w:val="0"/>
        <w:autoSpaceDN w:val="0"/>
        <w:adjustRightInd w:val="0"/>
        <w:spacing w:line="340" w:lineRule="atLeast"/>
        <w:rPr>
          <w:rFonts w:ascii="Courier" w:hAnsi="Courier" w:cs="Times"/>
          <w:szCs w:val="24"/>
          <w:lang w:bidi="ar-SA"/>
        </w:rPr>
      </w:pPr>
    </w:p>
    <w:p w14:paraId="72906DAD" w14:textId="4879F66A" w:rsidR="00E65A56" w:rsidRPr="00EB2188" w:rsidRDefault="00E65A56" w:rsidP="00EB2188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EB2188">
        <w:rPr>
          <w:rFonts w:ascii="Times" w:hAnsi="Times" w:cs="Times"/>
          <w:szCs w:val="24"/>
          <w:lang w:bidi="ar-SA"/>
        </w:rPr>
        <w:t xml:space="preserve">If you would like to convert the </w:t>
      </w:r>
      <w:r w:rsidRPr="00EB2188">
        <w:rPr>
          <w:rFonts w:ascii="Courier" w:hAnsi="Courier" w:cs="Times"/>
          <w:szCs w:val="24"/>
          <w:lang w:bidi="ar-SA"/>
        </w:rPr>
        <w:t>numFactor</w:t>
      </w:r>
      <w:r w:rsidRPr="00EB2188">
        <w:rPr>
          <w:rFonts w:ascii="Times" w:hAnsi="Times" w:cs="Times"/>
          <w:szCs w:val="24"/>
          <w:lang w:bidi="ar-SA"/>
        </w:rPr>
        <w:t xml:space="preserve"> to a numeric vector like below, the resulting vector will </w:t>
      </w:r>
      <w:r w:rsidR="00A54464">
        <w:rPr>
          <w:rFonts w:ascii="Times" w:hAnsi="Times" w:cs="Times"/>
          <w:szCs w:val="24"/>
          <w:lang w:bidi="ar-SA"/>
        </w:rPr>
        <w:t xml:space="preserve">may </w:t>
      </w:r>
      <w:bookmarkStart w:id="0" w:name="_GoBack"/>
      <w:bookmarkEnd w:id="0"/>
      <w:r w:rsidR="00A54464">
        <w:rPr>
          <w:rFonts w:ascii="Times" w:hAnsi="Times" w:cs="Times"/>
          <w:szCs w:val="24"/>
          <w:lang w:bidi="ar-SA"/>
        </w:rPr>
        <w:t xml:space="preserve">not </w:t>
      </w:r>
      <w:r w:rsidRPr="00EB2188">
        <w:rPr>
          <w:rFonts w:ascii="Times" w:hAnsi="Times" w:cs="Times"/>
          <w:szCs w:val="24"/>
          <w:lang w:bidi="ar-SA"/>
        </w:rPr>
        <w:t xml:space="preserve">be the one that you intended </w:t>
      </w:r>
    </w:p>
    <w:p w14:paraId="29CC877A" w14:textId="77777777" w:rsidR="00E65A56" w:rsidRPr="00EB2188" w:rsidRDefault="00E65A56" w:rsidP="00EB2188">
      <w:pPr>
        <w:widowControl w:val="0"/>
        <w:autoSpaceDE w:val="0"/>
        <w:autoSpaceDN w:val="0"/>
        <w:adjustRightInd w:val="0"/>
        <w:spacing w:line="340" w:lineRule="atLeast"/>
        <w:ind w:left="360"/>
        <w:rPr>
          <w:rFonts w:ascii="Courier" w:hAnsi="Courier" w:cs="Times"/>
          <w:szCs w:val="24"/>
          <w:lang w:bidi="ar-SA"/>
        </w:rPr>
      </w:pPr>
      <w:r w:rsidRPr="00EB2188">
        <w:rPr>
          <w:rFonts w:ascii="Courier" w:hAnsi="Courier" w:cs="Times"/>
          <w:szCs w:val="24"/>
          <w:lang w:bidi="ar-SA"/>
        </w:rPr>
        <w:t>&gt; as.numeric(numFactor)</w:t>
      </w:r>
    </w:p>
    <w:p w14:paraId="26761017" w14:textId="77777777" w:rsidR="00E65A56" w:rsidRPr="00EB2188" w:rsidRDefault="00E65A56" w:rsidP="00EB2188">
      <w:pPr>
        <w:widowControl w:val="0"/>
        <w:autoSpaceDE w:val="0"/>
        <w:autoSpaceDN w:val="0"/>
        <w:adjustRightInd w:val="0"/>
        <w:spacing w:after="240" w:line="340" w:lineRule="atLeast"/>
        <w:ind w:left="360"/>
        <w:rPr>
          <w:rFonts w:ascii="Courier" w:hAnsi="Courier" w:cs="Times"/>
          <w:szCs w:val="24"/>
          <w:lang w:bidi="ar-SA"/>
        </w:rPr>
      </w:pPr>
      <w:r w:rsidRPr="00EB2188">
        <w:rPr>
          <w:rFonts w:ascii="Courier" w:hAnsi="Courier" w:cs="Times"/>
          <w:szCs w:val="24"/>
          <w:lang w:bidi="ar-SA"/>
        </w:rPr>
        <w:t xml:space="preserve">[1] 1 2 3 4 5 </w:t>
      </w:r>
    </w:p>
    <w:p w14:paraId="1A5401BF" w14:textId="77777777" w:rsidR="00E65A56" w:rsidRPr="0078304E" w:rsidRDefault="00E65A56" w:rsidP="0078304E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78304E">
        <w:rPr>
          <w:rFonts w:ascii="Times" w:hAnsi="Times" w:cs="Times"/>
          <w:szCs w:val="24"/>
          <w:lang w:bidi="ar-SA"/>
        </w:rPr>
        <w:t xml:space="preserve">In this situation, you need to convert </w:t>
      </w:r>
      <w:r w:rsidRPr="0078304E">
        <w:rPr>
          <w:rFonts w:ascii="Courier" w:hAnsi="Courier" w:cs="Times"/>
          <w:szCs w:val="24"/>
          <w:lang w:bidi="ar-SA"/>
        </w:rPr>
        <w:t>numFactor</w:t>
      </w:r>
      <w:r w:rsidRPr="0078304E">
        <w:rPr>
          <w:rFonts w:ascii="Times" w:hAnsi="Times" w:cs="Times"/>
          <w:szCs w:val="24"/>
          <w:lang w:bidi="ar-SA"/>
        </w:rPr>
        <w:t xml:space="preserve"> to a character vector first before using the </w:t>
      </w:r>
      <w:r w:rsidRPr="0078304E">
        <w:rPr>
          <w:rFonts w:ascii="Courier" w:hAnsi="Courier" w:cs="Times"/>
          <w:szCs w:val="24"/>
          <w:lang w:bidi="ar-SA"/>
        </w:rPr>
        <w:t>as.numeric</w:t>
      </w:r>
      <w:r w:rsidRPr="0078304E">
        <w:rPr>
          <w:rFonts w:ascii="Times" w:hAnsi="Times" w:cs="Times"/>
          <w:szCs w:val="24"/>
          <w:lang w:bidi="ar-SA"/>
        </w:rPr>
        <w:t xml:space="preserve"> function </w:t>
      </w:r>
    </w:p>
    <w:p w14:paraId="23D3C97D" w14:textId="59E3EDB0" w:rsidR="00E65A56" w:rsidRPr="0078304E" w:rsidRDefault="00E65A56" w:rsidP="0078304E">
      <w:pPr>
        <w:widowControl w:val="0"/>
        <w:autoSpaceDE w:val="0"/>
        <w:autoSpaceDN w:val="0"/>
        <w:adjustRightInd w:val="0"/>
        <w:spacing w:line="340" w:lineRule="atLeast"/>
        <w:ind w:left="360"/>
        <w:rPr>
          <w:rFonts w:ascii="Courier" w:hAnsi="Courier" w:cs="Times"/>
          <w:szCs w:val="24"/>
          <w:lang w:bidi="ar-SA"/>
        </w:rPr>
      </w:pPr>
      <w:r w:rsidRPr="0078304E">
        <w:rPr>
          <w:rFonts w:ascii="Courier" w:hAnsi="Courier" w:cs="Times"/>
          <w:szCs w:val="24"/>
          <w:lang w:bidi="ar-SA"/>
        </w:rPr>
        <w:t>&gt; as.numeric(as.character(numFactor))</w:t>
      </w:r>
      <w:r w:rsidR="0078304E">
        <w:rPr>
          <w:rFonts w:ascii="Courier" w:hAnsi="Courier" w:cs="Times"/>
          <w:szCs w:val="24"/>
          <w:lang w:bidi="ar-SA"/>
        </w:rPr>
        <w:br/>
      </w:r>
    </w:p>
    <w:p w14:paraId="0EE596BB" w14:textId="77777777" w:rsidR="00E65A56" w:rsidRPr="0078304E" w:rsidRDefault="00E65A56" w:rsidP="0078304E">
      <w:pPr>
        <w:widowControl w:val="0"/>
        <w:autoSpaceDE w:val="0"/>
        <w:autoSpaceDN w:val="0"/>
        <w:adjustRightInd w:val="0"/>
        <w:spacing w:after="240" w:line="340" w:lineRule="atLeast"/>
        <w:ind w:left="360"/>
        <w:rPr>
          <w:rFonts w:ascii="Courier" w:hAnsi="Courier" w:cs="Times"/>
          <w:szCs w:val="24"/>
          <w:lang w:bidi="ar-SA"/>
        </w:rPr>
      </w:pPr>
      <w:r w:rsidRPr="0078304E">
        <w:rPr>
          <w:rFonts w:ascii="Courier" w:hAnsi="Courier" w:cs="Times"/>
          <w:szCs w:val="24"/>
          <w:lang w:bidi="ar-SA"/>
        </w:rPr>
        <w:t xml:space="preserve">[1] 1 3 5 7 9 </w:t>
      </w:r>
    </w:p>
    <w:p w14:paraId="0824CD36" w14:textId="77777777" w:rsidR="00D51E2B" w:rsidRDefault="00D51E2B" w:rsidP="00B57379">
      <w:pPr>
        <w:rPr>
          <w:rFonts w:ascii="Times" w:hAnsi="Times" w:cs="Times"/>
          <w:b/>
          <w:szCs w:val="24"/>
          <w:lang w:bidi="ar-SA"/>
        </w:rPr>
      </w:pPr>
    </w:p>
    <w:p w14:paraId="06E13A5B" w14:textId="77777777" w:rsidR="00D51E2B" w:rsidRDefault="00D51E2B" w:rsidP="00B57379">
      <w:pPr>
        <w:rPr>
          <w:rFonts w:ascii="Times" w:hAnsi="Times" w:cs="Times"/>
          <w:b/>
          <w:szCs w:val="24"/>
          <w:lang w:bidi="ar-SA"/>
        </w:rPr>
      </w:pPr>
    </w:p>
    <w:p w14:paraId="494DB44C" w14:textId="038187AF" w:rsidR="00B57379" w:rsidRDefault="00D51E2B" w:rsidP="00B57379">
      <w:pPr>
        <w:rPr>
          <w:rFonts w:ascii="Times" w:hAnsi="Times" w:cs="Times"/>
          <w:b/>
          <w:szCs w:val="24"/>
          <w:lang w:bidi="ar-SA"/>
        </w:rPr>
      </w:pPr>
      <w:r w:rsidRPr="00D51E2B">
        <w:rPr>
          <w:rFonts w:ascii="Times" w:hAnsi="Times" w:cs="Times"/>
          <w:b/>
          <w:szCs w:val="24"/>
          <w:lang w:bidi="ar-SA"/>
        </w:rPr>
        <w:t>Lab Exercises</w:t>
      </w:r>
    </w:p>
    <w:p w14:paraId="1B3F0265" w14:textId="77777777" w:rsidR="00D51E2B" w:rsidRDefault="00D51E2B" w:rsidP="00B57379">
      <w:pPr>
        <w:rPr>
          <w:rFonts w:ascii="Times" w:hAnsi="Times" w:cs="Times"/>
          <w:b/>
          <w:szCs w:val="24"/>
          <w:lang w:bidi="ar-SA"/>
        </w:rPr>
      </w:pPr>
    </w:p>
    <w:p w14:paraId="3925DCCC" w14:textId="77777777" w:rsidR="00D51E2B" w:rsidRPr="00D51E2B" w:rsidRDefault="00D51E2B" w:rsidP="00D51E2B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" w:hAnsi="Times" w:cs="Times"/>
          <w:b/>
          <w:szCs w:val="24"/>
          <w:lang w:bidi="ar-SA"/>
        </w:rPr>
      </w:pPr>
      <w:r w:rsidRPr="00D51E2B">
        <w:rPr>
          <w:rFonts w:ascii="Times" w:hAnsi="Times" w:cs="Times"/>
          <w:b/>
          <w:szCs w:val="24"/>
          <w:lang w:bidi="ar-SA"/>
        </w:rPr>
        <w:t xml:space="preserve">Problem 1 </w:t>
      </w:r>
    </w:p>
    <w:p w14:paraId="7C945A91" w14:textId="77777777" w:rsidR="00D51E2B" w:rsidRDefault="00D51E2B" w:rsidP="00D51E2B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  <w:r w:rsidRPr="00D51E2B">
        <w:rPr>
          <w:rFonts w:ascii="Times" w:hAnsi="Times" w:cs="Times"/>
          <w:szCs w:val="24"/>
          <w:lang w:bidi="ar-SA"/>
        </w:rPr>
        <w:t xml:space="preserve">Consider the following data set: 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976"/>
        <w:gridCol w:w="576"/>
        <w:gridCol w:w="616"/>
        <w:gridCol w:w="910"/>
        <w:gridCol w:w="963"/>
        <w:gridCol w:w="950"/>
      </w:tblGrid>
      <w:tr w:rsidR="00A95241" w14:paraId="0F5083E2" w14:textId="77777777" w:rsidTr="00A95241">
        <w:tc>
          <w:tcPr>
            <w:tcW w:w="976" w:type="dxa"/>
            <w:vAlign w:val="center"/>
          </w:tcPr>
          <w:p w14:paraId="1899D7B9" w14:textId="3BAFAD7C" w:rsidR="00566BF4" w:rsidRPr="00566BF4" w:rsidRDefault="00566BF4" w:rsidP="00566BF4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b/>
                <w:szCs w:val="24"/>
                <w:lang w:bidi="ar-SA"/>
              </w:rPr>
            </w:pPr>
            <w:r w:rsidRPr="00566BF4">
              <w:rPr>
                <w:rFonts w:ascii="Times" w:hAnsi="Times" w:cs="Times"/>
                <w:b/>
                <w:szCs w:val="24"/>
                <w:lang w:bidi="ar-SA"/>
              </w:rPr>
              <w:t>Name</w:t>
            </w:r>
          </w:p>
        </w:tc>
        <w:tc>
          <w:tcPr>
            <w:tcW w:w="0" w:type="auto"/>
            <w:vAlign w:val="center"/>
          </w:tcPr>
          <w:p w14:paraId="60F59B03" w14:textId="5D9F51C6" w:rsidR="00566BF4" w:rsidRPr="00566BF4" w:rsidRDefault="00566BF4" w:rsidP="00566BF4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b/>
                <w:szCs w:val="24"/>
                <w:lang w:bidi="ar-SA"/>
              </w:rPr>
            </w:pPr>
            <w:r w:rsidRPr="00566BF4">
              <w:rPr>
                <w:rFonts w:ascii="Times" w:hAnsi="Times" w:cs="Times"/>
                <w:b/>
                <w:szCs w:val="24"/>
                <w:lang w:bidi="ar-SA"/>
              </w:rPr>
              <w:t>Sex</w:t>
            </w:r>
          </w:p>
        </w:tc>
        <w:tc>
          <w:tcPr>
            <w:tcW w:w="0" w:type="auto"/>
            <w:vAlign w:val="center"/>
          </w:tcPr>
          <w:p w14:paraId="4948B4E1" w14:textId="44111011" w:rsidR="00566BF4" w:rsidRPr="00566BF4" w:rsidRDefault="00566BF4" w:rsidP="00566BF4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b/>
                <w:szCs w:val="24"/>
                <w:lang w:bidi="ar-SA"/>
              </w:rPr>
            </w:pPr>
            <w:r w:rsidRPr="00566BF4">
              <w:rPr>
                <w:rFonts w:ascii="Times" w:hAnsi="Times" w:cs="Times"/>
                <w:b/>
                <w:szCs w:val="24"/>
                <w:lang w:bidi="ar-SA"/>
              </w:rPr>
              <w:t>Age</w:t>
            </w:r>
          </w:p>
        </w:tc>
        <w:tc>
          <w:tcPr>
            <w:tcW w:w="0" w:type="auto"/>
            <w:vAlign w:val="center"/>
          </w:tcPr>
          <w:p w14:paraId="05500012" w14:textId="461960BB" w:rsidR="00566BF4" w:rsidRPr="00566BF4" w:rsidRDefault="00566BF4" w:rsidP="00566BF4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b/>
                <w:szCs w:val="24"/>
                <w:lang w:bidi="ar-SA"/>
              </w:rPr>
            </w:pPr>
            <w:r w:rsidRPr="00566BF4">
              <w:rPr>
                <w:rFonts w:ascii="Times" w:hAnsi="Times" w:cs="Times"/>
                <w:b/>
                <w:szCs w:val="24"/>
                <w:lang w:bidi="ar-SA"/>
              </w:rPr>
              <w:t>Height</w:t>
            </w:r>
          </w:p>
        </w:tc>
        <w:tc>
          <w:tcPr>
            <w:tcW w:w="0" w:type="auto"/>
            <w:vAlign w:val="center"/>
          </w:tcPr>
          <w:p w14:paraId="691F6E54" w14:textId="56A0B5CE" w:rsidR="00566BF4" w:rsidRPr="00566BF4" w:rsidRDefault="00566BF4" w:rsidP="00566BF4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b/>
                <w:szCs w:val="24"/>
                <w:lang w:bidi="ar-SA"/>
              </w:rPr>
            </w:pPr>
            <w:r w:rsidRPr="00566BF4">
              <w:rPr>
                <w:rFonts w:ascii="Times" w:hAnsi="Times" w:cs="Times"/>
                <w:b/>
                <w:szCs w:val="24"/>
                <w:lang w:bidi="ar-SA"/>
              </w:rPr>
              <w:t>Weight</w:t>
            </w:r>
          </w:p>
        </w:tc>
        <w:tc>
          <w:tcPr>
            <w:tcW w:w="0" w:type="auto"/>
            <w:vAlign w:val="center"/>
          </w:tcPr>
          <w:p w14:paraId="75D88AC4" w14:textId="6E6B91CD" w:rsidR="00566BF4" w:rsidRPr="00566BF4" w:rsidRDefault="00566BF4" w:rsidP="00566BF4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b/>
                <w:szCs w:val="24"/>
                <w:lang w:bidi="ar-SA"/>
              </w:rPr>
            </w:pPr>
            <w:r w:rsidRPr="00566BF4">
              <w:rPr>
                <w:rFonts w:ascii="Times" w:hAnsi="Times" w:cs="Times"/>
                <w:b/>
                <w:szCs w:val="24"/>
                <w:lang w:bidi="ar-SA"/>
              </w:rPr>
              <w:t>Smoke</w:t>
            </w:r>
          </w:p>
        </w:tc>
      </w:tr>
      <w:tr w:rsidR="00A95241" w14:paraId="7C7F38DC" w14:textId="77777777" w:rsidTr="00A95241">
        <w:tc>
          <w:tcPr>
            <w:tcW w:w="976" w:type="dxa"/>
            <w:vAlign w:val="center"/>
          </w:tcPr>
          <w:p w14:paraId="1EE02030" w14:textId="370B55E8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Alfred</w:t>
            </w:r>
          </w:p>
        </w:tc>
        <w:tc>
          <w:tcPr>
            <w:tcW w:w="0" w:type="auto"/>
            <w:vAlign w:val="center"/>
          </w:tcPr>
          <w:p w14:paraId="173F95ED" w14:textId="48EB6CFD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M</w:t>
            </w:r>
          </w:p>
        </w:tc>
        <w:tc>
          <w:tcPr>
            <w:tcW w:w="0" w:type="auto"/>
            <w:vAlign w:val="center"/>
          </w:tcPr>
          <w:p w14:paraId="7D675952" w14:textId="0AC0F93C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23</w:t>
            </w:r>
          </w:p>
        </w:tc>
        <w:tc>
          <w:tcPr>
            <w:tcW w:w="0" w:type="auto"/>
            <w:vAlign w:val="center"/>
          </w:tcPr>
          <w:p w14:paraId="00DA8FC9" w14:textId="282625AD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72</w:t>
            </w:r>
          </w:p>
        </w:tc>
        <w:tc>
          <w:tcPr>
            <w:tcW w:w="0" w:type="auto"/>
            <w:vAlign w:val="center"/>
          </w:tcPr>
          <w:p w14:paraId="5BCAC232" w14:textId="5A801E23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160.3</w:t>
            </w:r>
          </w:p>
        </w:tc>
        <w:tc>
          <w:tcPr>
            <w:tcW w:w="0" w:type="auto"/>
            <w:vAlign w:val="center"/>
          </w:tcPr>
          <w:p w14:paraId="0C88F081" w14:textId="0010F8B7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TRUE</w:t>
            </w:r>
          </w:p>
        </w:tc>
      </w:tr>
      <w:tr w:rsidR="00A95241" w14:paraId="431C62BA" w14:textId="77777777" w:rsidTr="00A95241">
        <w:tc>
          <w:tcPr>
            <w:tcW w:w="976" w:type="dxa"/>
            <w:vAlign w:val="center"/>
          </w:tcPr>
          <w:p w14:paraId="37B5525F" w14:textId="6A68CC4E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Barbara</w:t>
            </w:r>
          </w:p>
        </w:tc>
        <w:tc>
          <w:tcPr>
            <w:tcW w:w="0" w:type="auto"/>
            <w:vAlign w:val="center"/>
          </w:tcPr>
          <w:p w14:paraId="4225E97E" w14:textId="0798FCE6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F</w:t>
            </w:r>
          </w:p>
        </w:tc>
        <w:tc>
          <w:tcPr>
            <w:tcW w:w="0" w:type="auto"/>
            <w:vAlign w:val="center"/>
          </w:tcPr>
          <w:p w14:paraId="437B5E97" w14:textId="5172CBDD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35</w:t>
            </w:r>
          </w:p>
        </w:tc>
        <w:tc>
          <w:tcPr>
            <w:tcW w:w="0" w:type="auto"/>
            <w:vAlign w:val="center"/>
          </w:tcPr>
          <w:p w14:paraId="6EE89C32" w14:textId="3C03BCF8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61</w:t>
            </w:r>
          </w:p>
        </w:tc>
        <w:tc>
          <w:tcPr>
            <w:tcW w:w="0" w:type="auto"/>
            <w:vAlign w:val="center"/>
          </w:tcPr>
          <w:p w14:paraId="6CBD2618" w14:textId="76754E35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125.4</w:t>
            </w:r>
          </w:p>
        </w:tc>
        <w:tc>
          <w:tcPr>
            <w:tcW w:w="0" w:type="auto"/>
            <w:vAlign w:val="center"/>
          </w:tcPr>
          <w:p w14:paraId="2F6B5158" w14:textId="0D463879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NA</w:t>
            </w:r>
          </w:p>
        </w:tc>
      </w:tr>
      <w:tr w:rsidR="00A95241" w14:paraId="1E06C5FF" w14:textId="77777777" w:rsidTr="00A95241">
        <w:tc>
          <w:tcPr>
            <w:tcW w:w="976" w:type="dxa"/>
            <w:vAlign w:val="center"/>
          </w:tcPr>
          <w:p w14:paraId="33045788" w14:textId="59F13F1D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John</w:t>
            </w:r>
          </w:p>
        </w:tc>
        <w:tc>
          <w:tcPr>
            <w:tcW w:w="0" w:type="auto"/>
            <w:vAlign w:val="center"/>
          </w:tcPr>
          <w:p w14:paraId="489ECDB4" w14:textId="170F2E7A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M</w:t>
            </w:r>
          </w:p>
        </w:tc>
        <w:tc>
          <w:tcPr>
            <w:tcW w:w="0" w:type="auto"/>
            <w:vAlign w:val="center"/>
          </w:tcPr>
          <w:p w14:paraId="0F464F4E" w14:textId="3C76CA39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25</w:t>
            </w:r>
          </w:p>
        </w:tc>
        <w:tc>
          <w:tcPr>
            <w:tcW w:w="0" w:type="auto"/>
            <w:vAlign w:val="center"/>
          </w:tcPr>
          <w:p w14:paraId="175D1FCE" w14:textId="3438C69F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NA</w:t>
            </w:r>
          </w:p>
        </w:tc>
        <w:tc>
          <w:tcPr>
            <w:tcW w:w="0" w:type="auto"/>
            <w:vAlign w:val="center"/>
          </w:tcPr>
          <w:p w14:paraId="6A99EBB7" w14:textId="01289A68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175.0</w:t>
            </w:r>
          </w:p>
        </w:tc>
        <w:tc>
          <w:tcPr>
            <w:tcW w:w="0" w:type="auto"/>
            <w:vAlign w:val="center"/>
          </w:tcPr>
          <w:p w14:paraId="2DF4A911" w14:textId="0DB836B1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FALSE</w:t>
            </w:r>
          </w:p>
        </w:tc>
      </w:tr>
      <w:tr w:rsidR="00A95241" w14:paraId="6A0ACEE2" w14:textId="77777777" w:rsidTr="00A95241">
        <w:tc>
          <w:tcPr>
            <w:tcW w:w="976" w:type="dxa"/>
            <w:vAlign w:val="center"/>
          </w:tcPr>
          <w:p w14:paraId="04E692CB" w14:textId="6F16CC89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Kerry</w:t>
            </w:r>
          </w:p>
        </w:tc>
        <w:tc>
          <w:tcPr>
            <w:tcW w:w="0" w:type="auto"/>
            <w:vAlign w:val="center"/>
          </w:tcPr>
          <w:p w14:paraId="1C9A3058" w14:textId="58B19DDD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F</w:t>
            </w:r>
          </w:p>
        </w:tc>
        <w:tc>
          <w:tcPr>
            <w:tcW w:w="0" w:type="auto"/>
            <w:vAlign w:val="center"/>
          </w:tcPr>
          <w:p w14:paraId="623D5517" w14:textId="310213B5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19</w:t>
            </w:r>
          </w:p>
        </w:tc>
        <w:tc>
          <w:tcPr>
            <w:tcW w:w="0" w:type="auto"/>
            <w:vAlign w:val="center"/>
          </w:tcPr>
          <w:p w14:paraId="65F64B3D" w14:textId="37BADA3A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66</w:t>
            </w:r>
          </w:p>
        </w:tc>
        <w:tc>
          <w:tcPr>
            <w:tcW w:w="0" w:type="auto"/>
            <w:vAlign w:val="center"/>
          </w:tcPr>
          <w:p w14:paraId="34B154FA" w14:textId="1652A3E3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130.2</w:t>
            </w:r>
          </w:p>
        </w:tc>
        <w:tc>
          <w:tcPr>
            <w:tcW w:w="0" w:type="auto"/>
            <w:vAlign w:val="center"/>
          </w:tcPr>
          <w:p w14:paraId="1215D14A" w14:textId="7B65F382" w:rsidR="00566BF4" w:rsidRDefault="00566BF4" w:rsidP="00AB52E8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jc w:val="center"/>
              <w:rPr>
                <w:rFonts w:ascii="Times" w:hAnsi="Times" w:cs="Times"/>
                <w:szCs w:val="24"/>
                <w:lang w:bidi="ar-SA"/>
              </w:rPr>
            </w:pPr>
            <w:r>
              <w:rPr>
                <w:rFonts w:ascii="Times" w:hAnsi="Times" w:cs="Times"/>
                <w:szCs w:val="24"/>
                <w:lang w:bidi="ar-SA"/>
              </w:rPr>
              <w:t>FALSE</w:t>
            </w:r>
          </w:p>
        </w:tc>
      </w:tr>
    </w:tbl>
    <w:p w14:paraId="464BA563" w14:textId="77777777" w:rsidR="00CD51F4" w:rsidRPr="00D51E2B" w:rsidRDefault="00CD51F4" w:rsidP="00D51E2B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" w:hAnsi="Times" w:cs="Times"/>
          <w:szCs w:val="24"/>
          <w:lang w:bidi="ar-SA"/>
        </w:rPr>
      </w:pPr>
    </w:p>
    <w:p w14:paraId="1E972792" w14:textId="3888DF7A" w:rsidR="00853C04" w:rsidRDefault="00D51E2B" w:rsidP="00853C0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853C04">
        <w:rPr>
          <w:rFonts w:ascii="Times" w:hAnsi="Times" w:cs="Times"/>
          <w:szCs w:val="24"/>
          <w:lang w:bidi="ar-SA"/>
        </w:rPr>
        <w:t>Create 6 vectors, one for each of the variables above</w:t>
      </w:r>
      <w:r w:rsidR="00AB52E8" w:rsidRPr="00853C04">
        <w:rPr>
          <w:rFonts w:ascii="Times" w:hAnsi="Times" w:cs="Times"/>
          <w:szCs w:val="24"/>
          <w:lang w:bidi="ar-SA"/>
        </w:rPr>
        <w:t xml:space="preserve">. </w:t>
      </w:r>
      <w:r w:rsidR="00674430">
        <w:rPr>
          <w:rFonts w:ascii="Times" w:hAnsi="Times" w:cs="Times"/>
          <w:szCs w:val="24"/>
          <w:lang w:bidi="ar-SA"/>
        </w:rPr>
        <w:br/>
      </w:r>
    </w:p>
    <w:p w14:paraId="5C5C0227" w14:textId="75F2205C" w:rsidR="00853C04" w:rsidRPr="00853C04" w:rsidRDefault="00D51E2B" w:rsidP="00853C0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5C720C">
        <w:rPr>
          <w:rFonts w:cs="Times New Roman"/>
          <w:szCs w:val="24"/>
          <w:lang w:bidi="ar-SA"/>
        </w:rPr>
        <w:t>Use t</w:t>
      </w:r>
      <w:r w:rsidR="00AB52E8" w:rsidRPr="005C720C">
        <w:rPr>
          <w:rFonts w:cs="Times New Roman"/>
          <w:szCs w:val="24"/>
          <w:lang w:bidi="ar-SA"/>
        </w:rPr>
        <w:t>he appropriate function to find o</w:t>
      </w:r>
      <w:r w:rsidRPr="005C720C">
        <w:rPr>
          <w:rFonts w:cs="Times New Roman"/>
          <w:szCs w:val="24"/>
          <w:lang w:bidi="ar-SA"/>
        </w:rPr>
        <w:t>ut the mode or type o</w:t>
      </w:r>
      <w:r w:rsidR="00AB52E8" w:rsidRPr="005C720C">
        <w:rPr>
          <w:rFonts w:cs="Times New Roman"/>
          <w:szCs w:val="24"/>
          <w:lang w:bidi="ar-SA"/>
        </w:rPr>
        <w:t xml:space="preserve">f </w:t>
      </w:r>
      <w:r w:rsidR="00B97783" w:rsidRPr="005C720C">
        <w:rPr>
          <w:rFonts w:ascii="Courier" w:hAnsi="Courier" w:cs="Times New Roman"/>
          <w:szCs w:val="24"/>
          <w:lang w:bidi="ar-SA"/>
        </w:rPr>
        <w:t xml:space="preserve">sex, </w:t>
      </w:r>
      <w:r w:rsidR="00AB52E8" w:rsidRPr="005C720C">
        <w:rPr>
          <w:rFonts w:ascii="Courier" w:hAnsi="Courier" w:cs="Times New Roman"/>
          <w:szCs w:val="24"/>
          <w:lang w:bidi="ar-SA"/>
        </w:rPr>
        <w:t>age</w:t>
      </w:r>
      <w:r w:rsidR="00AB52E8" w:rsidRPr="005C720C">
        <w:rPr>
          <w:rFonts w:cs="Times New Roman"/>
          <w:szCs w:val="24"/>
          <w:lang w:bidi="ar-SA"/>
        </w:rPr>
        <w:t xml:space="preserve">, and </w:t>
      </w:r>
      <w:r w:rsidR="00AB52E8" w:rsidRPr="00E7691E">
        <w:rPr>
          <w:rFonts w:ascii="Courier" w:hAnsi="Courier" w:cs="Times New Roman"/>
          <w:szCs w:val="24"/>
          <w:lang w:bidi="ar-SA"/>
        </w:rPr>
        <w:t>smoke</w:t>
      </w:r>
      <w:r w:rsidR="00AB52E8" w:rsidRPr="00853C04">
        <w:rPr>
          <w:rFonts w:ascii="Courier" w:hAnsi="Courier" w:cs="Times"/>
          <w:szCs w:val="24"/>
          <w:lang w:bidi="ar-SA"/>
        </w:rPr>
        <w:t xml:space="preserve"> </w:t>
      </w:r>
      <w:r w:rsidR="00AB52E8" w:rsidRPr="00853C04">
        <w:rPr>
          <w:rFonts w:ascii="Times" w:hAnsi="Times" w:cs="Times"/>
          <w:szCs w:val="24"/>
          <w:lang w:bidi="ar-SA"/>
        </w:rPr>
        <w:t>variables.</w:t>
      </w:r>
      <w:r w:rsidR="00674430">
        <w:rPr>
          <w:rFonts w:ascii="Times" w:hAnsi="Times" w:cs="Times"/>
          <w:szCs w:val="24"/>
          <w:lang w:bidi="ar-SA"/>
        </w:rPr>
        <w:br/>
      </w:r>
    </w:p>
    <w:p w14:paraId="4BF01508" w14:textId="64D06FD7" w:rsidR="00853C04" w:rsidRPr="00853C04" w:rsidRDefault="00D51E2B" w:rsidP="00853C0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853C04">
        <w:rPr>
          <w:rFonts w:ascii="Times" w:hAnsi="Times" w:cs="Times"/>
          <w:szCs w:val="24"/>
          <w:lang w:bidi="ar-SA"/>
        </w:rPr>
        <w:t xml:space="preserve">Use the appropriate function to find out the length of the </w:t>
      </w:r>
      <w:r w:rsidRPr="00853C04">
        <w:rPr>
          <w:rFonts w:ascii="Courier" w:hAnsi="Courier" w:cs="Times"/>
          <w:szCs w:val="24"/>
          <w:lang w:bidi="ar-SA"/>
        </w:rPr>
        <w:t>name</w:t>
      </w:r>
      <w:r w:rsidRPr="00853C04">
        <w:rPr>
          <w:rFonts w:ascii="Times" w:hAnsi="Times" w:cs="Times"/>
          <w:szCs w:val="24"/>
          <w:lang w:bidi="ar-SA"/>
        </w:rPr>
        <w:t xml:space="preserve"> vector</w:t>
      </w:r>
      <w:r w:rsidR="004D6BED" w:rsidRPr="00853C04">
        <w:rPr>
          <w:rFonts w:ascii="Times" w:hAnsi="Times" w:cs="Times"/>
          <w:szCs w:val="24"/>
          <w:lang w:bidi="ar-SA"/>
        </w:rPr>
        <w:t>.</w:t>
      </w:r>
      <w:r w:rsidR="00674430">
        <w:rPr>
          <w:rFonts w:ascii="Times" w:hAnsi="Times" w:cs="Times"/>
          <w:szCs w:val="24"/>
          <w:lang w:bidi="ar-SA"/>
        </w:rPr>
        <w:br/>
      </w:r>
    </w:p>
    <w:p w14:paraId="4FF2CC46" w14:textId="2B5F8637" w:rsidR="00853C04" w:rsidRDefault="00D51E2B" w:rsidP="00853C0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853C04">
        <w:rPr>
          <w:rFonts w:ascii="Times" w:hAnsi="Times" w:cs="Times"/>
          <w:szCs w:val="24"/>
          <w:lang w:bidi="ar-SA"/>
        </w:rPr>
        <w:t xml:space="preserve">Add the </w:t>
      </w:r>
      <w:r w:rsidRPr="004A781E">
        <w:rPr>
          <w:rFonts w:ascii="Courier" w:hAnsi="Courier" w:cs="Times"/>
          <w:szCs w:val="24"/>
          <w:lang w:bidi="ar-SA"/>
        </w:rPr>
        <w:t>names</w:t>
      </w:r>
      <w:r w:rsidRPr="00853C04">
        <w:rPr>
          <w:rFonts w:ascii="Times" w:hAnsi="Times" w:cs="Times"/>
          <w:szCs w:val="24"/>
          <w:lang w:bidi="ar-SA"/>
        </w:rPr>
        <w:t xml:space="preserve"> attribute for the age vector by using the </w:t>
      </w:r>
      <w:r w:rsidRPr="00853C04">
        <w:rPr>
          <w:rFonts w:ascii="Courier" w:hAnsi="Courier" w:cs="Times"/>
          <w:szCs w:val="24"/>
          <w:lang w:bidi="ar-SA"/>
        </w:rPr>
        <w:t>name</w:t>
      </w:r>
      <w:r w:rsidRPr="00853C04">
        <w:rPr>
          <w:rFonts w:ascii="Times" w:hAnsi="Times" w:cs="Times"/>
          <w:szCs w:val="24"/>
          <w:lang w:bidi="ar-SA"/>
        </w:rPr>
        <w:t xml:space="preserve"> vector</w:t>
      </w:r>
      <w:r w:rsidR="00853C04">
        <w:rPr>
          <w:rFonts w:ascii="Times" w:hAnsi="Times" w:cs="Times"/>
          <w:szCs w:val="24"/>
          <w:lang w:bidi="ar-SA"/>
        </w:rPr>
        <w:t>.</w:t>
      </w:r>
      <w:r w:rsidR="00674430">
        <w:rPr>
          <w:rFonts w:ascii="Times" w:hAnsi="Times" w:cs="Times"/>
          <w:szCs w:val="24"/>
          <w:lang w:bidi="ar-SA"/>
        </w:rPr>
        <w:br/>
      </w:r>
    </w:p>
    <w:p w14:paraId="1BB32BB1" w14:textId="0AACB02B" w:rsidR="00853C04" w:rsidRPr="00853C04" w:rsidRDefault="00D51E2B" w:rsidP="00853C0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853C04">
        <w:rPr>
          <w:rFonts w:ascii="Times" w:hAnsi="Times" w:cs="Times"/>
          <w:szCs w:val="24"/>
          <w:lang w:bidi="ar-SA"/>
        </w:rPr>
        <w:lastRenderedPageBreak/>
        <w:t xml:space="preserve">Whose </w:t>
      </w:r>
      <w:r w:rsidRPr="00D2319F">
        <w:rPr>
          <w:rFonts w:ascii="Courier" w:hAnsi="Courier" w:cs="Times"/>
          <w:szCs w:val="24"/>
          <w:lang w:bidi="ar-SA"/>
        </w:rPr>
        <w:t>weight</w:t>
      </w:r>
      <w:r w:rsidR="00CB23BE">
        <w:rPr>
          <w:rFonts w:ascii="Courier" w:hAnsi="Courier" w:cs="Times"/>
          <w:szCs w:val="24"/>
          <w:lang w:bidi="ar-SA"/>
        </w:rPr>
        <w:t xml:space="preserve"> </w:t>
      </w:r>
      <w:r w:rsidRPr="00853C04">
        <w:rPr>
          <w:rFonts w:ascii="Times" w:hAnsi="Times" w:cs="Times"/>
          <w:szCs w:val="24"/>
          <w:lang w:bidi="ar-SA"/>
        </w:rPr>
        <w:t>is over 150 pounds? To answer this questi</w:t>
      </w:r>
      <w:r w:rsidR="00856DF6" w:rsidRPr="00853C04">
        <w:rPr>
          <w:rFonts w:ascii="Times" w:hAnsi="Times" w:cs="Times"/>
          <w:szCs w:val="24"/>
          <w:lang w:bidi="ar-SA"/>
        </w:rPr>
        <w:t xml:space="preserve">on, you need to create a vector </w:t>
      </w:r>
      <w:r w:rsidRPr="00853C04">
        <w:rPr>
          <w:rFonts w:ascii="Times" w:hAnsi="Times" w:cs="Times"/>
          <w:szCs w:val="24"/>
          <w:lang w:bidi="ar-SA"/>
        </w:rPr>
        <w:t xml:space="preserve">that only contains names that corresponds with </w:t>
      </w:r>
      <w:r w:rsidRPr="00853C04">
        <w:rPr>
          <w:rFonts w:ascii="Courier" w:hAnsi="Courier" w:cs="Times"/>
          <w:szCs w:val="24"/>
          <w:lang w:bidi="ar-SA"/>
        </w:rPr>
        <w:t>weight</w:t>
      </w:r>
      <w:r w:rsidRPr="00853C04">
        <w:rPr>
          <w:rFonts w:ascii="Times" w:hAnsi="Times" w:cs="Times"/>
          <w:szCs w:val="24"/>
          <w:lang w:bidi="ar-SA"/>
        </w:rPr>
        <w:t xml:space="preserve"> &gt; 150</w:t>
      </w:r>
      <w:r w:rsidR="00674430">
        <w:rPr>
          <w:rFonts w:ascii="Times" w:hAnsi="Times" w:cs="Times"/>
          <w:szCs w:val="24"/>
          <w:lang w:bidi="ar-SA"/>
        </w:rPr>
        <w:t>.</w:t>
      </w:r>
      <w:r w:rsidRPr="00853C04">
        <w:rPr>
          <w:rFonts w:ascii="Times" w:hAnsi="Times" w:cs="Times"/>
          <w:szCs w:val="24"/>
          <w:lang w:bidi="ar-SA"/>
        </w:rPr>
        <w:t xml:space="preserve"> </w:t>
      </w:r>
      <w:r w:rsidRPr="00853C04">
        <w:rPr>
          <w:rFonts w:ascii="MS Mincho" w:eastAsia="MS Mincho" w:hAnsi="MS Mincho" w:cs="MS Mincho"/>
          <w:szCs w:val="24"/>
          <w:lang w:bidi="ar-SA"/>
        </w:rPr>
        <w:t> </w:t>
      </w:r>
    </w:p>
    <w:p w14:paraId="69D5933A" w14:textId="77777777" w:rsidR="00853C04" w:rsidRPr="00853C04" w:rsidRDefault="00853C04" w:rsidP="00853C0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</w:p>
    <w:p w14:paraId="4FF3AADF" w14:textId="77777777" w:rsidR="00CB23BE" w:rsidRPr="00CB23BE" w:rsidRDefault="00D51E2B" w:rsidP="00CB23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CB23BE">
        <w:rPr>
          <w:rFonts w:ascii="Times" w:hAnsi="Times" w:cs="Times"/>
          <w:b/>
          <w:szCs w:val="24"/>
          <w:lang w:bidi="ar-SA"/>
        </w:rPr>
        <w:t>Problem 2</w:t>
      </w:r>
      <w:r w:rsidRPr="00CB23BE">
        <w:rPr>
          <w:rFonts w:ascii="Times" w:hAnsi="Times" w:cs="Times"/>
          <w:szCs w:val="24"/>
          <w:lang w:bidi="ar-SA"/>
        </w:rPr>
        <w:t xml:space="preserve"> </w:t>
      </w:r>
      <w:r w:rsidRPr="00CB23BE">
        <w:rPr>
          <w:rFonts w:ascii="MS Mincho" w:eastAsia="MS Mincho" w:hAnsi="MS Mincho" w:cs="MS Mincho"/>
          <w:szCs w:val="24"/>
          <w:lang w:bidi="ar-SA"/>
        </w:rPr>
        <w:t> </w:t>
      </w:r>
    </w:p>
    <w:p w14:paraId="06B94AFA" w14:textId="5E3C8FDB" w:rsidR="00D51E2B" w:rsidRPr="00CB23BE" w:rsidRDefault="00D51E2B" w:rsidP="00CB23B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CB23BE">
        <w:rPr>
          <w:rFonts w:ascii="Times" w:hAnsi="Times" w:cs="Times"/>
          <w:szCs w:val="24"/>
          <w:lang w:bidi="ar-SA"/>
        </w:rPr>
        <w:t>A. Generate the following vectors</w:t>
      </w:r>
      <w:r w:rsidR="00DC6372">
        <w:rPr>
          <w:rFonts w:ascii="Times" w:hAnsi="Times" w:cs="Times"/>
          <w:szCs w:val="24"/>
          <w:lang w:bidi="ar-SA"/>
        </w:rPr>
        <w:t>.</w:t>
      </w:r>
      <w:r w:rsidRPr="00CB23BE">
        <w:rPr>
          <w:rFonts w:ascii="Times" w:hAnsi="Times" w:cs="Times"/>
          <w:szCs w:val="24"/>
          <w:lang w:bidi="ar-SA"/>
        </w:rPr>
        <w:t xml:space="preserve"> </w:t>
      </w:r>
    </w:p>
    <w:p w14:paraId="0D7E0BA0" w14:textId="77777777" w:rsidR="00D51E2B" w:rsidRPr="00D51E2B" w:rsidRDefault="00D51E2B" w:rsidP="00707079">
      <w:pPr>
        <w:widowControl w:val="0"/>
        <w:numPr>
          <w:ilvl w:val="1"/>
          <w:numId w:val="3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D51E2B">
        <w:rPr>
          <w:rFonts w:ascii="Times" w:hAnsi="Times" w:cs="Times"/>
          <w:szCs w:val="24"/>
          <w:lang w:bidi="ar-SA"/>
        </w:rPr>
        <w:t xml:space="preserve">Vector </w:t>
      </w:r>
      <w:r w:rsidRPr="00707079">
        <w:rPr>
          <w:rFonts w:ascii="Courier" w:hAnsi="Courier" w:cs="Times"/>
          <w:szCs w:val="24"/>
          <w:lang w:bidi="ar-SA"/>
        </w:rPr>
        <w:t>a</w:t>
      </w:r>
      <w:r w:rsidRPr="00D51E2B">
        <w:rPr>
          <w:rFonts w:ascii="Times" w:hAnsi="Times" w:cs="Times"/>
          <w:szCs w:val="24"/>
          <w:lang w:bidi="ar-SA"/>
        </w:rPr>
        <w:t xml:space="preserve">: 2, 3, 4, ..., 10 </w:t>
      </w:r>
      <w:r w:rsidRPr="00D51E2B">
        <w:rPr>
          <w:rFonts w:ascii="MS Mincho" w:eastAsia="MS Mincho" w:hAnsi="MS Mincho" w:cs="MS Mincho"/>
          <w:szCs w:val="24"/>
          <w:lang w:bidi="ar-SA"/>
        </w:rPr>
        <w:t> </w:t>
      </w:r>
    </w:p>
    <w:p w14:paraId="3790B272" w14:textId="77777777" w:rsidR="00D51E2B" w:rsidRPr="00D51E2B" w:rsidRDefault="00D51E2B" w:rsidP="00707079">
      <w:pPr>
        <w:widowControl w:val="0"/>
        <w:numPr>
          <w:ilvl w:val="1"/>
          <w:numId w:val="3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D51E2B">
        <w:rPr>
          <w:rFonts w:ascii="Times" w:hAnsi="Times" w:cs="Times"/>
          <w:szCs w:val="24"/>
          <w:lang w:bidi="ar-SA"/>
        </w:rPr>
        <w:t xml:space="preserve">Vector </w:t>
      </w:r>
      <w:r w:rsidRPr="00707079">
        <w:rPr>
          <w:rFonts w:ascii="Courier" w:hAnsi="Courier" w:cs="Times"/>
          <w:szCs w:val="24"/>
          <w:lang w:bidi="ar-SA"/>
        </w:rPr>
        <w:t>b</w:t>
      </w:r>
      <w:r w:rsidRPr="00D51E2B">
        <w:rPr>
          <w:rFonts w:ascii="Times" w:hAnsi="Times" w:cs="Times"/>
          <w:szCs w:val="24"/>
          <w:lang w:bidi="ar-SA"/>
        </w:rPr>
        <w:t xml:space="preserve">: 15, 12, 9, 6, 3 </w:t>
      </w:r>
      <w:r w:rsidRPr="00D51E2B">
        <w:rPr>
          <w:rFonts w:ascii="MS Mincho" w:eastAsia="MS Mincho" w:hAnsi="MS Mincho" w:cs="MS Mincho"/>
          <w:szCs w:val="24"/>
          <w:lang w:bidi="ar-SA"/>
        </w:rPr>
        <w:t> </w:t>
      </w:r>
    </w:p>
    <w:p w14:paraId="509539C9" w14:textId="77777777" w:rsidR="00707079" w:rsidRDefault="00D51E2B" w:rsidP="00707079">
      <w:pPr>
        <w:widowControl w:val="0"/>
        <w:numPr>
          <w:ilvl w:val="1"/>
          <w:numId w:val="3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D51E2B">
        <w:rPr>
          <w:rFonts w:ascii="Times" w:hAnsi="Times" w:cs="Times"/>
          <w:szCs w:val="24"/>
          <w:lang w:bidi="ar-SA"/>
        </w:rPr>
        <w:t xml:space="preserve">Vector </w:t>
      </w:r>
      <w:r w:rsidRPr="00707079">
        <w:rPr>
          <w:rFonts w:ascii="Courier" w:hAnsi="Courier" w:cs="Times"/>
          <w:szCs w:val="24"/>
          <w:lang w:bidi="ar-SA"/>
        </w:rPr>
        <w:t>d</w:t>
      </w:r>
      <w:r w:rsidRPr="00D51E2B">
        <w:rPr>
          <w:rFonts w:ascii="Times" w:hAnsi="Times" w:cs="Times"/>
          <w:szCs w:val="24"/>
          <w:lang w:bidi="ar-SA"/>
        </w:rPr>
        <w:t>: repeat vector a twice</w:t>
      </w:r>
    </w:p>
    <w:p w14:paraId="720F1C50" w14:textId="5844B0B9" w:rsidR="00707079" w:rsidRPr="00707079" w:rsidRDefault="00D51E2B" w:rsidP="00707079">
      <w:pPr>
        <w:widowControl w:val="0"/>
        <w:numPr>
          <w:ilvl w:val="1"/>
          <w:numId w:val="3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707079">
        <w:rPr>
          <w:rFonts w:ascii="Times" w:hAnsi="Times" w:cs="Times"/>
          <w:szCs w:val="24"/>
          <w:lang w:bidi="ar-SA"/>
        </w:rPr>
        <w:t xml:space="preserve">Vector </w:t>
      </w:r>
      <w:r w:rsidRPr="00707079">
        <w:rPr>
          <w:rFonts w:ascii="Courier" w:hAnsi="Courier" w:cs="Times"/>
          <w:szCs w:val="24"/>
          <w:lang w:bidi="ar-SA"/>
        </w:rPr>
        <w:t>e</w:t>
      </w:r>
      <w:r w:rsidRPr="00707079">
        <w:rPr>
          <w:rFonts w:ascii="Times" w:hAnsi="Times" w:cs="Times"/>
          <w:szCs w:val="24"/>
          <w:lang w:bidi="ar-SA"/>
        </w:rPr>
        <w:t xml:space="preserve">: repeat the first element of vector </w:t>
      </w:r>
      <w:r w:rsidRPr="00707079">
        <w:rPr>
          <w:rFonts w:ascii="Courier" w:hAnsi="Courier" w:cs="Times"/>
          <w:szCs w:val="24"/>
          <w:lang w:bidi="ar-SA"/>
        </w:rPr>
        <w:t>b</w:t>
      </w:r>
      <w:r w:rsidRPr="00707079">
        <w:rPr>
          <w:rFonts w:ascii="Times" w:hAnsi="Times" w:cs="Times"/>
          <w:szCs w:val="24"/>
          <w:lang w:bidi="ar-SA"/>
        </w:rPr>
        <w:t xml:space="preserve"> 5 times, the s</w:t>
      </w:r>
      <w:r w:rsidR="00707079" w:rsidRPr="00707079">
        <w:rPr>
          <w:rFonts w:ascii="Times" w:hAnsi="Times" w:cs="Times"/>
          <w:szCs w:val="24"/>
          <w:lang w:bidi="ar-SA"/>
        </w:rPr>
        <w:t xml:space="preserve">econd element of </w:t>
      </w:r>
      <w:r w:rsidR="00707079" w:rsidRPr="00707079">
        <w:rPr>
          <w:rFonts w:ascii="Courier" w:hAnsi="Courier" w:cs="Times"/>
          <w:szCs w:val="24"/>
          <w:lang w:bidi="ar-SA"/>
        </w:rPr>
        <w:t>b</w:t>
      </w:r>
      <w:r w:rsidR="00707079" w:rsidRPr="00707079">
        <w:rPr>
          <w:rFonts w:ascii="Times" w:hAnsi="Times" w:cs="Times"/>
          <w:szCs w:val="24"/>
          <w:lang w:bidi="ar-SA"/>
        </w:rPr>
        <w:t xml:space="preserve"> 4 times, the </w:t>
      </w:r>
      <w:r w:rsidRPr="00707079">
        <w:rPr>
          <w:rFonts w:ascii="Times" w:hAnsi="Times" w:cs="Times"/>
          <w:szCs w:val="24"/>
          <w:lang w:bidi="ar-SA"/>
        </w:rPr>
        <w:t>third element 3 times, the fourth element twice, and the last element once</w:t>
      </w:r>
      <w:r w:rsidR="00DC6372">
        <w:rPr>
          <w:rFonts w:ascii="Times" w:hAnsi="Times" w:cs="Times"/>
          <w:szCs w:val="24"/>
          <w:lang w:bidi="ar-SA"/>
        </w:rPr>
        <w:t>.</w:t>
      </w:r>
    </w:p>
    <w:p w14:paraId="421AF957" w14:textId="4425E7D4" w:rsidR="009A5D64" w:rsidRDefault="009A5D64" w:rsidP="009A5D64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after="293" w:line="340" w:lineRule="atLeast"/>
        <w:ind w:left="0" w:firstLine="0"/>
        <w:rPr>
          <w:rFonts w:ascii="Times" w:hAnsi="Times" w:cs="Times"/>
          <w:szCs w:val="24"/>
          <w:lang w:bidi="ar-SA"/>
        </w:rPr>
      </w:pPr>
      <w:r>
        <w:rPr>
          <w:rFonts w:ascii="Times" w:hAnsi="Times" w:cs="Times"/>
          <w:szCs w:val="24"/>
          <w:lang w:bidi="ar-SA"/>
        </w:rPr>
        <w:t xml:space="preserve">B. </w:t>
      </w:r>
      <w:r w:rsidR="00D51E2B" w:rsidRPr="00D51E2B">
        <w:rPr>
          <w:rFonts w:ascii="Times" w:hAnsi="Times" w:cs="Times"/>
          <w:szCs w:val="24"/>
          <w:lang w:bidi="ar-SA"/>
        </w:rPr>
        <w:t xml:space="preserve">Write R codes to answer the following questions (using </w:t>
      </w:r>
      <w:r>
        <w:rPr>
          <w:rFonts w:ascii="Times" w:hAnsi="Times" w:cs="Times"/>
          <w:szCs w:val="24"/>
          <w:lang w:bidi="ar-SA"/>
        </w:rPr>
        <w:t xml:space="preserve">the vectors that you created in </w:t>
      </w:r>
      <w:r w:rsidR="00D51E2B" w:rsidRPr="00D51E2B">
        <w:rPr>
          <w:rFonts w:ascii="Times" w:hAnsi="Times" w:cs="Times"/>
          <w:szCs w:val="24"/>
          <w:lang w:bidi="ar-SA"/>
        </w:rPr>
        <w:t>previous problem)</w:t>
      </w:r>
    </w:p>
    <w:p w14:paraId="745C58FF" w14:textId="15FADA18" w:rsidR="00B8606B" w:rsidRPr="00B8606B" w:rsidRDefault="00D51E2B" w:rsidP="00B8606B">
      <w:pPr>
        <w:pStyle w:val="ListParagraph"/>
        <w:widowControl w:val="0"/>
        <w:numPr>
          <w:ilvl w:val="0"/>
          <w:numId w:val="3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B8606B">
        <w:rPr>
          <w:rFonts w:ascii="Times" w:hAnsi="Times" w:cs="Times"/>
          <w:szCs w:val="24"/>
          <w:lang w:bidi="ar-SA"/>
        </w:rPr>
        <w:t xml:space="preserve">How many numbers in vector </w:t>
      </w:r>
      <w:r w:rsidRPr="00B8606B">
        <w:rPr>
          <w:rFonts w:ascii="Courier" w:hAnsi="Courier" w:cs="Times"/>
          <w:szCs w:val="24"/>
          <w:lang w:bidi="ar-SA"/>
        </w:rPr>
        <w:t>d</w:t>
      </w:r>
      <w:r w:rsidRPr="00B8606B">
        <w:rPr>
          <w:rFonts w:ascii="Times" w:hAnsi="Times" w:cs="Times"/>
          <w:szCs w:val="24"/>
          <w:lang w:bidi="ar-SA"/>
        </w:rPr>
        <w:t xml:space="preserve"> are equal to 5?</w:t>
      </w:r>
      <w:r w:rsidR="00B8606B">
        <w:rPr>
          <w:rFonts w:ascii="Times" w:hAnsi="Times" w:cs="Times"/>
          <w:szCs w:val="24"/>
          <w:lang w:bidi="ar-SA"/>
        </w:rPr>
        <w:br/>
      </w:r>
    </w:p>
    <w:p w14:paraId="62E68A71" w14:textId="538D98CB" w:rsidR="00B8606B" w:rsidRPr="00B8606B" w:rsidRDefault="00D51E2B" w:rsidP="00B8606B">
      <w:pPr>
        <w:pStyle w:val="ListParagraph"/>
        <w:widowControl w:val="0"/>
        <w:numPr>
          <w:ilvl w:val="0"/>
          <w:numId w:val="3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B8606B">
        <w:rPr>
          <w:rFonts w:ascii="Times" w:hAnsi="Times" w:cs="Times"/>
          <w:szCs w:val="24"/>
          <w:lang w:bidi="ar-SA"/>
        </w:rPr>
        <w:t xml:space="preserve">Are any elements of vector </w:t>
      </w:r>
      <w:r w:rsidRPr="00B8606B">
        <w:rPr>
          <w:rFonts w:ascii="Courier" w:hAnsi="Courier" w:cs="Times"/>
          <w:szCs w:val="24"/>
          <w:lang w:bidi="ar-SA"/>
        </w:rPr>
        <w:t>e</w:t>
      </w:r>
      <w:r w:rsidRPr="00B8606B">
        <w:rPr>
          <w:rFonts w:ascii="Times" w:hAnsi="Times" w:cs="Times"/>
          <w:szCs w:val="24"/>
          <w:lang w:bidi="ar-SA"/>
        </w:rPr>
        <w:t xml:space="preserve"> &lt; 1?</w:t>
      </w:r>
      <w:r w:rsidR="00B8606B">
        <w:rPr>
          <w:rFonts w:ascii="Times" w:hAnsi="Times" w:cs="Times"/>
          <w:szCs w:val="24"/>
          <w:lang w:bidi="ar-SA"/>
        </w:rPr>
        <w:br/>
      </w:r>
    </w:p>
    <w:p w14:paraId="4281E4DA" w14:textId="415A0351" w:rsidR="007417AE" w:rsidRPr="00B8606B" w:rsidRDefault="00D51E2B" w:rsidP="00B8606B">
      <w:pPr>
        <w:pStyle w:val="ListParagraph"/>
        <w:widowControl w:val="0"/>
        <w:numPr>
          <w:ilvl w:val="0"/>
          <w:numId w:val="3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93" w:line="340" w:lineRule="atLeast"/>
        <w:rPr>
          <w:rFonts w:ascii="Times" w:hAnsi="Times" w:cs="Times"/>
          <w:szCs w:val="24"/>
          <w:lang w:bidi="ar-SA"/>
        </w:rPr>
      </w:pPr>
      <w:r w:rsidRPr="00B8606B">
        <w:rPr>
          <w:rFonts w:ascii="Times" w:hAnsi="Times" w:cs="Times"/>
          <w:szCs w:val="24"/>
          <w:lang w:bidi="ar-SA"/>
        </w:rPr>
        <w:t xml:space="preserve">How many numbers are greater than 9 in both vectors </w:t>
      </w:r>
      <w:r w:rsidRPr="009004E9">
        <w:rPr>
          <w:rFonts w:ascii="Courier" w:hAnsi="Courier" w:cs="Times"/>
          <w:szCs w:val="24"/>
          <w:lang w:bidi="ar-SA"/>
        </w:rPr>
        <w:t>a</w:t>
      </w:r>
      <w:r w:rsidRPr="00B8606B">
        <w:rPr>
          <w:rFonts w:ascii="Times" w:hAnsi="Times" w:cs="Times"/>
          <w:szCs w:val="24"/>
          <w:lang w:bidi="ar-SA"/>
        </w:rPr>
        <w:t xml:space="preserve"> and </w:t>
      </w:r>
      <w:r w:rsidRPr="009004E9">
        <w:rPr>
          <w:rFonts w:ascii="Courier" w:hAnsi="Courier" w:cs="Times"/>
          <w:szCs w:val="24"/>
          <w:lang w:bidi="ar-SA"/>
        </w:rPr>
        <w:t>b</w:t>
      </w:r>
      <w:r w:rsidRPr="00B8606B">
        <w:rPr>
          <w:rFonts w:ascii="Times" w:hAnsi="Times" w:cs="Times"/>
          <w:szCs w:val="24"/>
          <w:lang w:bidi="ar-SA"/>
        </w:rPr>
        <w:t xml:space="preserve"> combined? </w:t>
      </w:r>
      <w:r w:rsidRPr="00B8606B">
        <w:rPr>
          <w:rFonts w:ascii="MS Mincho" w:eastAsia="MS Mincho" w:hAnsi="MS Mincho" w:cs="MS Mincho"/>
          <w:szCs w:val="24"/>
          <w:lang w:bidi="ar-SA"/>
        </w:rPr>
        <w:t> </w:t>
      </w:r>
    </w:p>
    <w:p w14:paraId="3FA68171" w14:textId="77777777" w:rsidR="00716E2A" w:rsidRDefault="00D51E2B" w:rsidP="00716E2A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93" w:line="340" w:lineRule="atLeast"/>
        <w:ind w:left="270" w:hanging="270"/>
        <w:rPr>
          <w:rFonts w:ascii="Courier" w:hAnsi="Courier" w:cs="Times"/>
          <w:szCs w:val="24"/>
          <w:lang w:bidi="ar-SA"/>
        </w:rPr>
      </w:pPr>
      <w:r w:rsidRPr="007417AE">
        <w:rPr>
          <w:rFonts w:ascii="Times" w:hAnsi="Times" w:cs="Times"/>
          <w:szCs w:val="24"/>
          <w:lang w:bidi="ar-SA"/>
        </w:rPr>
        <w:t>C. Consider the following vector:</w:t>
      </w:r>
      <w:r w:rsidR="00CC1CA8">
        <w:rPr>
          <w:rFonts w:ascii="Times" w:hAnsi="Times" w:cs="Times"/>
          <w:szCs w:val="24"/>
          <w:lang w:bidi="ar-SA"/>
        </w:rPr>
        <w:t xml:space="preserve"> </w:t>
      </w:r>
    </w:p>
    <w:p w14:paraId="28340743" w14:textId="71C0A117" w:rsidR="00D51E2B" w:rsidRPr="00716E2A" w:rsidRDefault="00D51E2B" w:rsidP="00716E2A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93" w:line="340" w:lineRule="atLeast"/>
        <w:ind w:left="270" w:hanging="270"/>
        <w:rPr>
          <w:rFonts w:ascii="Courier" w:hAnsi="Courier" w:cs="Times"/>
          <w:szCs w:val="24"/>
          <w:lang w:bidi="ar-SA"/>
        </w:rPr>
      </w:pPr>
      <w:r w:rsidRPr="00716E2A">
        <w:rPr>
          <w:rFonts w:ascii="Courier" w:hAnsi="Courier" w:cs="Times"/>
          <w:szCs w:val="24"/>
          <w:lang w:bidi="ar-SA"/>
        </w:rPr>
        <w:t>f = c(1, 4, 5, 9, -1, NA, 2, NA, 3, NA, 9, 3)</w:t>
      </w:r>
    </w:p>
    <w:p w14:paraId="68475050" w14:textId="0A9B6225" w:rsidR="00A262A8" w:rsidRPr="00A262A8" w:rsidRDefault="00D51E2B" w:rsidP="00A262A8">
      <w:pPr>
        <w:pStyle w:val="ListParagraph"/>
        <w:widowControl w:val="0"/>
        <w:numPr>
          <w:ilvl w:val="0"/>
          <w:numId w:val="40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40" w:lineRule="atLeast"/>
        <w:rPr>
          <w:rFonts w:ascii="Times" w:hAnsi="Times" w:cs="Times"/>
          <w:szCs w:val="24"/>
          <w:lang w:bidi="ar-SA"/>
        </w:rPr>
      </w:pPr>
      <w:r w:rsidRPr="00A262A8">
        <w:rPr>
          <w:rFonts w:ascii="Times" w:hAnsi="Times" w:cs="Times"/>
          <w:szCs w:val="24"/>
          <w:lang w:bidi="ar-SA"/>
        </w:rPr>
        <w:t xml:space="preserve">How many missing values are in vector </w:t>
      </w:r>
      <w:r w:rsidRPr="00AC70A8">
        <w:rPr>
          <w:rFonts w:ascii="Courier" w:hAnsi="Courier" w:cs="Times"/>
          <w:szCs w:val="24"/>
          <w:lang w:bidi="ar-SA"/>
        </w:rPr>
        <w:t>f</w:t>
      </w:r>
      <w:r w:rsidRPr="00A262A8">
        <w:rPr>
          <w:rFonts w:ascii="Times" w:hAnsi="Times" w:cs="Times"/>
          <w:szCs w:val="24"/>
          <w:lang w:bidi="ar-SA"/>
        </w:rPr>
        <w:t>?</w:t>
      </w:r>
      <w:r w:rsidR="006D7829">
        <w:rPr>
          <w:rFonts w:ascii="Times" w:hAnsi="Times" w:cs="Times"/>
          <w:szCs w:val="24"/>
          <w:lang w:bidi="ar-SA"/>
        </w:rPr>
        <w:br/>
      </w:r>
    </w:p>
    <w:p w14:paraId="6F075A6C" w14:textId="5D7C2A3F" w:rsidR="00D51E2B" w:rsidRPr="00A262A8" w:rsidRDefault="00D51E2B" w:rsidP="00A262A8">
      <w:pPr>
        <w:pStyle w:val="ListParagraph"/>
        <w:widowControl w:val="0"/>
        <w:numPr>
          <w:ilvl w:val="0"/>
          <w:numId w:val="39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40" w:lineRule="atLeast"/>
        <w:rPr>
          <w:rFonts w:ascii="Times" w:hAnsi="Times" w:cs="Times"/>
          <w:szCs w:val="24"/>
          <w:lang w:bidi="ar-SA"/>
        </w:rPr>
      </w:pPr>
      <w:r w:rsidRPr="00A262A8">
        <w:rPr>
          <w:rFonts w:ascii="Times" w:hAnsi="Times" w:cs="Times"/>
          <w:szCs w:val="24"/>
          <w:lang w:bidi="ar-SA"/>
        </w:rPr>
        <w:t xml:space="preserve">Calculate the sum of </w:t>
      </w:r>
      <w:r w:rsidRPr="00AC70A8">
        <w:rPr>
          <w:rFonts w:ascii="Courier" w:hAnsi="Courier" w:cs="Times"/>
          <w:szCs w:val="24"/>
          <w:lang w:bidi="ar-SA"/>
        </w:rPr>
        <w:t>f</w:t>
      </w:r>
      <w:r w:rsidRPr="00A262A8">
        <w:rPr>
          <w:rFonts w:ascii="Times" w:hAnsi="Times" w:cs="Times"/>
          <w:szCs w:val="24"/>
          <w:lang w:bidi="ar-SA"/>
        </w:rPr>
        <w:t xml:space="preserve"> (Hint: use the </w:t>
      </w:r>
      <w:r w:rsidRPr="003E63D1">
        <w:rPr>
          <w:rFonts w:ascii="Courier" w:hAnsi="Courier" w:cs="Times"/>
          <w:szCs w:val="24"/>
          <w:lang w:bidi="ar-SA"/>
        </w:rPr>
        <w:t>na.rm</w:t>
      </w:r>
      <w:r w:rsidRPr="00A262A8">
        <w:rPr>
          <w:rFonts w:ascii="Times" w:hAnsi="Times" w:cs="Times"/>
          <w:szCs w:val="24"/>
          <w:lang w:bidi="ar-SA"/>
        </w:rPr>
        <w:t xml:space="preserve"> option) </w:t>
      </w:r>
      <w:r w:rsidRPr="00A262A8">
        <w:rPr>
          <w:rFonts w:ascii="MS Mincho" w:eastAsia="MS Mincho" w:hAnsi="MS Mincho" w:cs="MS Mincho"/>
          <w:szCs w:val="24"/>
          <w:lang w:bidi="ar-SA"/>
        </w:rPr>
        <w:t> </w:t>
      </w:r>
    </w:p>
    <w:p w14:paraId="5B4B8A8C" w14:textId="77777777" w:rsidR="00D51E2B" w:rsidRPr="00D51E2B" w:rsidRDefault="00D51E2B" w:rsidP="00B57379">
      <w:pPr>
        <w:rPr>
          <w:rFonts w:ascii="Courier" w:hAnsi="Courier"/>
          <w:b/>
          <w:szCs w:val="24"/>
          <w:lang w:val="pt-BR"/>
        </w:rPr>
      </w:pPr>
    </w:p>
    <w:sectPr w:rsidR="00D51E2B" w:rsidRPr="00D51E2B" w:rsidSect="00FA6F4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">
    <w:panose1 w:val="02000500000000000000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roman"/>
    <w:pitch w:val="fixed"/>
    <w:sig w:usb0="00000003" w:usb1="00000000" w:usb2="00000000" w:usb3="00000000" w:csb0="00000001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1440" w:hanging="360"/>
      </w:pPr>
    </w:lvl>
    <w:lvl w:ilvl="1" w:tplc="00000002">
      <w:start w:val="1"/>
      <w:numFmt w:val="bullet"/>
      <w:lvlText w:val=""/>
      <w:lvlJc w:val="left"/>
      <w:pPr>
        <w:ind w:left="21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000000CA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6"/>
    <w:multiLevelType w:val="hybridMultilevel"/>
    <w:tmpl w:val="00000006"/>
    <w:lvl w:ilvl="0" w:tplc="000001F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7"/>
    <w:multiLevelType w:val="hybridMultilevel"/>
    <w:tmpl w:val="00000007"/>
    <w:lvl w:ilvl="0" w:tplc="0000025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8"/>
    <w:multiLevelType w:val="hybridMultilevel"/>
    <w:tmpl w:val="00000008"/>
    <w:lvl w:ilvl="0" w:tplc="000002B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9"/>
    <w:multiLevelType w:val="hybridMultilevel"/>
    <w:tmpl w:val="00000009"/>
    <w:lvl w:ilvl="0" w:tplc="0000032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A"/>
    <w:multiLevelType w:val="hybridMultilevel"/>
    <w:tmpl w:val="0000000A"/>
    <w:lvl w:ilvl="0" w:tplc="0000038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B"/>
    <w:multiLevelType w:val="hybridMultilevel"/>
    <w:tmpl w:val="0000000B"/>
    <w:lvl w:ilvl="0" w:tplc="000003E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0000C"/>
    <w:multiLevelType w:val="hybridMultilevel"/>
    <w:tmpl w:val="0000000C"/>
    <w:lvl w:ilvl="0" w:tplc="0000044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000000D"/>
    <w:multiLevelType w:val="hybridMultilevel"/>
    <w:tmpl w:val="0000000D"/>
    <w:lvl w:ilvl="0" w:tplc="000004B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0000000E"/>
    <w:multiLevelType w:val="hybridMultilevel"/>
    <w:tmpl w:val="0000000E"/>
    <w:lvl w:ilvl="0" w:tplc="0000051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0000000F"/>
    <w:multiLevelType w:val="hybridMultilevel"/>
    <w:tmpl w:val="0000000F"/>
    <w:lvl w:ilvl="0" w:tplc="0000057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00000010"/>
    <w:multiLevelType w:val="hybridMultilevel"/>
    <w:tmpl w:val="00000010"/>
    <w:lvl w:ilvl="0" w:tplc="000005D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00000011"/>
    <w:multiLevelType w:val="hybridMultilevel"/>
    <w:tmpl w:val="00000011"/>
    <w:lvl w:ilvl="0" w:tplc="0000064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00000012"/>
    <w:multiLevelType w:val="hybridMultilevel"/>
    <w:tmpl w:val="00000012"/>
    <w:lvl w:ilvl="0" w:tplc="000006A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00000013"/>
    <w:multiLevelType w:val="hybridMultilevel"/>
    <w:tmpl w:val="00000013"/>
    <w:lvl w:ilvl="0" w:tplc="00000709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060D479B"/>
    <w:multiLevelType w:val="hybridMultilevel"/>
    <w:tmpl w:val="B25E6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0B4348B2"/>
    <w:multiLevelType w:val="hybridMultilevel"/>
    <w:tmpl w:val="2C7A9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0E080753"/>
    <w:multiLevelType w:val="hybridMultilevel"/>
    <w:tmpl w:val="5FF01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00B726A"/>
    <w:multiLevelType w:val="hybridMultilevel"/>
    <w:tmpl w:val="21F88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21A60AA3"/>
    <w:multiLevelType w:val="hybridMultilevel"/>
    <w:tmpl w:val="84843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29BE1FAF"/>
    <w:multiLevelType w:val="hybridMultilevel"/>
    <w:tmpl w:val="69901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AD567FD"/>
    <w:multiLevelType w:val="hybridMultilevel"/>
    <w:tmpl w:val="691E0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02E12EB"/>
    <w:multiLevelType w:val="hybridMultilevel"/>
    <w:tmpl w:val="091245D0"/>
    <w:lvl w:ilvl="0" w:tplc="00000001">
      <w:start w:val="1"/>
      <w:numFmt w:val="bullet"/>
      <w:lvlText w:val="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35170172"/>
    <w:multiLevelType w:val="hybridMultilevel"/>
    <w:tmpl w:val="38F68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37416667"/>
    <w:multiLevelType w:val="hybridMultilevel"/>
    <w:tmpl w:val="75B29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FF724B8"/>
    <w:multiLevelType w:val="hybridMultilevel"/>
    <w:tmpl w:val="B9A8FF9C"/>
    <w:lvl w:ilvl="0" w:tplc="000004B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>
    <w:nsid w:val="52AA14B2"/>
    <w:multiLevelType w:val="hybridMultilevel"/>
    <w:tmpl w:val="AC2CC7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50F5B76"/>
    <w:multiLevelType w:val="hybridMultilevel"/>
    <w:tmpl w:val="1070D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2F53F1"/>
    <w:multiLevelType w:val="hybridMultilevel"/>
    <w:tmpl w:val="29BA4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02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>
    <w:nsid w:val="68F12A43"/>
    <w:multiLevelType w:val="hybridMultilevel"/>
    <w:tmpl w:val="80F25A0A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3">
    <w:nsid w:val="6C08420C"/>
    <w:multiLevelType w:val="hybridMultilevel"/>
    <w:tmpl w:val="3446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A42BED"/>
    <w:multiLevelType w:val="hybridMultilevel"/>
    <w:tmpl w:val="BD6091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9365D3A"/>
    <w:multiLevelType w:val="hybridMultilevel"/>
    <w:tmpl w:val="A726D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>
    <w:nsid w:val="79C70A06"/>
    <w:multiLevelType w:val="hybridMultilevel"/>
    <w:tmpl w:val="418AB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A711503"/>
    <w:multiLevelType w:val="hybridMultilevel"/>
    <w:tmpl w:val="E626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C727D91"/>
    <w:multiLevelType w:val="hybridMultilevel"/>
    <w:tmpl w:val="DCCAB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F6C2AB3"/>
    <w:multiLevelType w:val="hybridMultilevel"/>
    <w:tmpl w:val="8D4ABF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23"/>
  </w:num>
  <w:num w:numId="20">
    <w:abstractNumId w:val="33"/>
  </w:num>
  <w:num w:numId="21">
    <w:abstractNumId w:val="31"/>
  </w:num>
  <w:num w:numId="22">
    <w:abstractNumId w:val="20"/>
  </w:num>
  <w:num w:numId="23">
    <w:abstractNumId w:val="24"/>
  </w:num>
  <w:num w:numId="24">
    <w:abstractNumId w:val="27"/>
  </w:num>
  <w:num w:numId="25">
    <w:abstractNumId w:val="35"/>
  </w:num>
  <w:num w:numId="26">
    <w:abstractNumId w:val="36"/>
  </w:num>
  <w:num w:numId="27">
    <w:abstractNumId w:val="34"/>
  </w:num>
  <w:num w:numId="28">
    <w:abstractNumId w:val="30"/>
  </w:num>
  <w:num w:numId="29">
    <w:abstractNumId w:val="28"/>
  </w:num>
  <w:num w:numId="30">
    <w:abstractNumId w:val="38"/>
  </w:num>
  <w:num w:numId="31">
    <w:abstractNumId w:val="22"/>
  </w:num>
  <w:num w:numId="32">
    <w:abstractNumId w:val="37"/>
  </w:num>
  <w:num w:numId="33">
    <w:abstractNumId w:val="32"/>
  </w:num>
  <w:num w:numId="34">
    <w:abstractNumId w:val="26"/>
  </w:num>
  <w:num w:numId="35">
    <w:abstractNumId w:val="29"/>
  </w:num>
  <w:num w:numId="36">
    <w:abstractNumId w:val="25"/>
  </w:num>
  <w:num w:numId="37">
    <w:abstractNumId w:val="21"/>
  </w:num>
  <w:num w:numId="38">
    <w:abstractNumId w:val="19"/>
  </w:num>
  <w:num w:numId="39">
    <w:abstractNumId w:val="39"/>
  </w:num>
  <w:num w:numId="40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250"/>
    <w:rsid w:val="000065BE"/>
    <w:rsid w:val="0003245A"/>
    <w:rsid w:val="00057275"/>
    <w:rsid w:val="000613E7"/>
    <w:rsid w:val="0007535B"/>
    <w:rsid w:val="0009124C"/>
    <w:rsid w:val="000920F2"/>
    <w:rsid w:val="00096922"/>
    <w:rsid w:val="000A206C"/>
    <w:rsid w:val="000B7AF4"/>
    <w:rsid w:val="000C0571"/>
    <w:rsid w:val="000C57D4"/>
    <w:rsid w:val="000D44E5"/>
    <w:rsid w:val="000D5B82"/>
    <w:rsid w:val="000E3564"/>
    <w:rsid w:val="000F6565"/>
    <w:rsid w:val="00107B28"/>
    <w:rsid w:val="00143203"/>
    <w:rsid w:val="001443E4"/>
    <w:rsid w:val="00161AF8"/>
    <w:rsid w:val="00170AC2"/>
    <w:rsid w:val="001C7F6F"/>
    <w:rsid w:val="001E585C"/>
    <w:rsid w:val="002132D9"/>
    <w:rsid w:val="00217713"/>
    <w:rsid w:val="00236B7D"/>
    <w:rsid w:val="00256735"/>
    <w:rsid w:val="00263E26"/>
    <w:rsid w:val="00285F18"/>
    <w:rsid w:val="002B6B89"/>
    <w:rsid w:val="002E16EE"/>
    <w:rsid w:val="002E7CA6"/>
    <w:rsid w:val="00316EAE"/>
    <w:rsid w:val="0032187A"/>
    <w:rsid w:val="00326985"/>
    <w:rsid w:val="00351D5B"/>
    <w:rsid w:val="003749D2"/>
    <w:rsid w:val="00396E98"/>
    <w:rsid w:val="003A38D4"/>
    <w:rsid w:val="003A46DC"/>
    <w:rsid w:val="003B3E58"/>
    <w:rsid w:val="003B5132"/>
    <w:rsid w:val="003E63D1"/>
    <w:rsid w:val="003F3250"/>
    <w:rsid w:val="00403550"/>
    <w:rsid w:val="00416313"/>
    <w:rsid w:val="00421214"/>
    <w:rsid w:val="004313AA"/>
    <w:rsid w:val="00432B1B"/>
    <w:rsid w:val="00440407"/>
    <w:rsid w:val="004530F4"/>
    <w:rsid w:val="0046264C"/>
    <w:rsid w:val="00487D03"/>
    <w:rsid w:val="00495775"/>
    <w:rsid w:val="004A36AB"/>
    <w:rsid w:val="004A781E"/>
    <w:rsid w:val="004C54D4"/>
    <w:rsid w:val="004D4147"/>
    <w:rsid w:val="004D6BED"/>
    <w:rsid w:val="004F278A"/>
    <w:rsid w:val="00514843"/>
    <w:rsid w:val="00520A9F"/>
    <w:rsid w:val="005327ED"/>
    <w:rsid w:val="00533E9D"/>
    <w:rsid w:val="00540AF2"/>
    <w:rsid w:val="00543BA1"/>
    <w:rsid w:val="00546A9C"/>
    <w:rsid w:val="00560AD1"/>
    <w:rsid w:val="00563A41"/>
    <w:rsid w:val="00563E9A"/>
    <w:rsid w:val="00566BF4"/>
    <w:rsid w:val="00590156"/>
    <w:rsid w:val="005A5149"/>
    <w:rsid w:val="005C720C"/>
    <w:rsid w:val="005D1238"/>
    <w:rsid w:val="005D5A03"/>
    <w:rsid w:val="005F1003"/>
    <w:rsid w:val="00612037"/>
    <w:rsid w:val="00626A32"/>
    <w:rsid w:val="006375D1"/>
    <w:rsid w:val="00640C04"/>
    <w:rsid w:val="00647196"/>
    <w:rsid w:val="0065367A"/>
    <w:rsid w:val="00674430"/>
    <w:rsid w:val="00693386"/>
    <w:rsid w:val="006A34C8"/>
    <w:rsid w:val="006A4D73"/>
    <w:rsid w:val="006A52B6"/>
    <w:rsid w:val="006D7829"/>
    <w:rsid w:val="006F3896"/>
    <w:rsid w:val="00707079"/>
    <w:rsid w:val="00716E2A"/>
    <w:rsid w:val="00723073"/>
    <w:rsid w:val="007363C0"/>
    <w:rsid w:val="007417AE"/>
    <w:rsid w:val="00752260"/>
    <w:rsid w:val="007551C3"/>
    <w:rsid w:val="00774E0E"/>
    <w:rsid w:val="0078304E"/>
    <w:rsid w:val="007A761E"/>
    <w:rsid w:val="007E0744"/>
    <w:rsid w:val="007E07F5"/>
    <w:rsid w:val="007E41AA"/>
    <w:rsid w:val="007F41C8"/>
    <w:rsid w:val="00803898"/>
    <w:rsid w:val="00830699"/>
    <w:rsid w:val="00831C4F"/>
    <w:rsid w:val="00835D20"/>
    <w:rsid w:val="008375A7"/>
    <w:rsid w:val="0084095B"/>
    <w:rsid w:val="00841A0B"/>
    <w:rsid w:val="00841BC2"/>
    <w:rsid w:val="00843C3B"/>
    <w:rsid w:val="0085053C"/>
    <w:rsid w:val="00853C04"/>
    <w:rsid w:val="00855150"/>
    <w:rsid w:val="00856DF6"/>
    <w:rsid w:val="008604B3"/>
    <w:rsid w:val="008632A7"/>
    <w:rsid w:val="00875748"/>
    <w:rsid w:val="00893250"/>
    <w:rsid w:val="008A648B"/>
    <w:rsid w:val="008B123F"/>
    <w:rsid w:val="008C233D"/>
    <w:rsid w:val="009004E9"/>
    <w:rsid w:val="00923041"/>
    <w:rsid w:val="00923935"/>
    <w:rsid w:val="00926216"/>
    <w:rsid w:val="0098090D"/>
    <w:rsid w:val="00991077"/>
    <w:rsid w:val="009925E5"/>
    <w:rsid w:val="00994A77"/>
    <w:rsid w:val="009A5D64"/>
    <w:rsid w:val="009A7422"/>
    <w:rsid w:val="009D440A"/>
    <w:rsid w:val="009E2F36"/>
    <w:rsid w:val="00A262A8"/>
    <w:rsid w:val="00A54464"/>
    <w:rsid w:val="00A67CB3"/>
    <w:rsid w:val="00A71902"/>
    <w:rsid w:val="00A95241"/>
    <w:rsid w:val="00A979DB"/>
    <w:rsid w:val="00AB52E8"/>
    <w:rsid w:val="00AC1499"/>
    <w:rsid w:val="00AC6000"/>
    <w:rsid w:val="00AC70A8"/>
    <w:rsid w:val="00AF0BA4"/>
    <w:rsid w:val="00B00C4D"/>
    <w:rsid w:val="00B14ACE"/>
    <w:rsid w:val="00B15805"/>
    <w:rsid w:val="00B57379"/>
    <w:rsid w:val="00B644FA"/>
    <w:rsid w:val="00B7052B"/>
    <w:rsid w:val="00B7707E"/>
    <w:rsid w:val="00B80E8B"/>
    <w:rsid w:val="00B8606B"/>
    <w:rsid w:val="00B93DC0"/>
    <w:rsid w:val="00B97783"/>
    <w:rsid w:val="00BC4BBA"/>
    <w:rsid w:val="00BC766A"/>
    <w:rsid w:val="00BD3E48"/>
    <w:rsid w:val="00BE0E7D"/>
    <w:rsid w:val="00C15A61"/>
    <w:rsid w:val="00C1638B"/>
    <w:rsid w:val="00C5181E"/>
    <w:rsid w:val="00C63AA1"/>
    <w:rsid w:val="00C645E9"/>
    <w:rsid w:val="00C91099"/>
    <w:rsid w:val="00C92448"/>
    <w:rsid w:val="00CA4147"/>
    <w:rsid w:val="00CB23BE"/>
    <w:rsid w:val="00CC1CA8"/>
    <w:rsid w:val="00CD2DAE"/>
    <w:rsid w:val="00CD51F4"/>
    <w:rsid w:val="00CE325A"/>
    <w:rsid w:val="00CE7DFD"/>
    <w:rsid w:val="00D12A0C"/>
    <w:rsid w:val="00D1463B"/>
    <w:rsid w:val="00D2319F"/>
    <w:rsid w:val="00D40B82"/>
    <w:rsid w:val="00D456AE"/>
    <w:rsid w:val="00D51E2B"/>
    <w:rsid w:val="00D603D9"/>
    <w:rsid w:val="00D737BD"/>
    <w:rsid w:val="00D76F18"/>
    <w:rsid w:val="00D81F8D"/>
    <w:rsid w:val="00D973E1"/>
    <w:rsid w:val="00DC6372"/>
    <w:rsid w:val="00DD5CD7"/>
    <w:rsid w:val="00DD67E9"/>
    <w:rsid w:val="00DE007F"/>
    <w:rsid w:val="00DE7E33"/>
    <w:rsid w:val="00DF1F65"/>
    <w:rsid w:val="00E010AA"/>
    <w:rsid w:val="00E17378"/>
    <w:rsid w:val="00E2797B"/>
    <w:rsid w:val="00E65A56"/>
    <w:rsid w:val="00E67B4E"/>
    <w:rsid w:val="00E73A2A"/>
    <w:rsid w:val="00E7691E"/>
    <w:rsid w:val="00EA226B"/>
    <w:rsid w:val="00EB2188"/>
    <w:rsid w:val="00ED6372"/>
    <w:rsid w:val="00ED7B0E"/>
    <w:rsid w:val="00EF2AE1"/>
    <w:rsid w:val="00EF445E"/>
    <w:rsid w:val="00EF50C2"/>
    <w:rsid w:val="00EF6C64"/>
    <w:rsid w:val="00F27D18"/>
    <w:rsid w:val="00F31A45"/>
    <w:rsid w:val="00F61D38"/>
    <w:rsid w:val="00F86FC8"/>
    <w:rsid w:val="00F90F85"/>
    <w:rsid w:val="00F927BC"/>
    <w:rsid w:val="00F951BB"/>
    <w:rsid w:val="00F96428"/>
    <w:rsid w:val="00FA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82E1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hd w:val="clear" w:color="auto" w:fill="FFFFFF"/>
        <w:lang w:val="en-US" w:eastAsia="zh-CN" w:bidi="th-TH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pPr>
      <w:spacing w:before="440" w:after="60"/>
      <w:outlineLvl w:val="0"/>
    </w:pPr>
    <w:rPr>
      <w:rFonts w:ascii="Arial" w:hAnsi="Arial" w:cs="Arial"/>
      <w:b/>
      <w:sz w:val="34"/>
    </w:rPr>
  </w:style>
  <w:style w:type="paragraph" w:styleId="Heading2">
    <w:name w:val="heading 2"/>
    <w:pPr>
      <w:spacing w:before="440" w:after="60"/>
      <w:outlineLvl w:val="1"/>
    </w:pPr>
    <w:rPr>
      <w:rFonts w:ascii="Arial" w:hAnsi="Arial" w:cs="Arial"/>
      <w:b/>
      <w:sz w:val="28"/>
    </w:rPr>
  </w:style>
  <w:style w:type="paragraph" w:styleId="Heading3">
    <w:name w:val="heading 3"/>
    <w:pPr>
      <w:spacing w:before="440" w:after="60"/>
      <w:outlineLvl w:val="2"/>
    </w:pPr>
    <w:rPr>
      <w:rFonts w:ascii="Arial" w:hAnsi="Arial" w:cs="Arial"/>
      <w:b/>
    </w:rPr>
  </w:style>
  <w:style w:type="paragraph" w:styleId="Heading4">
    <w:name w:val="heading 4"/>
    <w:pPr>
      <w:spacing w:before="440" w:after="60"/>
      <w:outlineLvl w:val="3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rowheadList">
    <w:name w:val="Arrowhead List"/>
    <w:pPr>
      <w:ind w:left="720" w:hanging="432"/>
    </w:pPr>
  </w:style>
  <w:style w:type="paragraph" w:styleId="BlockText">
    <w:name w:val="Block Text"/>
    <w:pPr>
      <w:spacing w:after="120"/>
      <w:ind w:left="1440" w:right="1440"/>
    </w:pPr>
  </w:style>
  <w:style w:type="paragraph" w:customStyle="1" w:styleId="BoxList">
    <w:name w:val="Box List"/>
    <w:pPr>
      <w:ind w:left="720" w:hanging="432"/>
    </w:pPr>
  </w:style>
  <w:style w:type="paragraph" w:customStyle="1" w:styleId="BulletList">
    <w:name w:val="Bullet List"/>
    <w:pPr>
      <w:ind w:left="720" w:hanging="432"/>
    </w:pPr>
  </w:style>
  <w:style w:type="paragraph" w:customStyle="1" w:styleId="ChapterHeading">
    <w:name w:val="Chapter Heading"/>
    <w:basedOn w:val="NumberedHeading1"/>
  </w:style>
  <w:style w:type="paragraph" w:customStyle="1" w:styleId="Contents1">
    <w:name w:val="Contents 1"/>
    <w:pPr>
      <w:ind w:left="720" w:hanging="432"/>
    </w:pPr>
  </w:style>
  <w:style w:type="paragraph" w:customStyle="1" w:styleId="Contents2">
    <w:name w:val="Contents 2"/>
    <w:pPr>
      <w:ind w:left="1440" w:hanging="432"/>
    </w:pPr>
  </w:style>
  <w:style w:type="paragraph" w:customStyle="1" w:styleId="Contents3">
    <w:name w:val="Contents 3"/>
    <w:pPr>
      <w:ind w:left="2160" w:hanging="432"/>
    </w:pPr>
  </w:style>
  <w:style w:type="paragraph" w:customStyle="1" w:styleId="Contents4">
    <w:name w:val="Contents 4"/>
    <w:pPr>
      <w:ind w:left="2880" w:hanging="432"/>
    </w:pPr>
  </w:style>
  <w:style w:type="paragraph" w:customStyle="1" w:styleId="ContentsHeader">
    <w:name w:val="Contents Header"/>
    <w:pPr>
      <w:spacing w:before="240" w:after="120"/>
      <w:jc w:val="center"/>
    </w:pPr>
    <w:rPr>
      <w:rFonts w:ascii="Arial" w:hAnsi="Arial" w:cs="Arial"/>
      <w:b/>
      <w:sz w:val="32"/>
    </w:rPr>
  </w:style>
  <w:style w:type="paragraph" w:customStyle="1" w:styleId="DashedList">
    <w:name w:val="Dashed List"/>
    <w:pPr>
      <w:ind w:left="720" w:hanging="432"/>
    </w:pPr>
  </w:style>
  <w:style w:type="paragraph" w:customStyle="1" w:styleId="DiamondList">
    <w:name w:val="Diamond List"/>
    <w:pPr>
      <w:ind w:left="720" w:hanging="432"/>
    </w:pPr>
  </w:style>
  <w:style w:type="paragraph" w:customStyle="1" w:styleId="Endnote">
    <w:name w:val="Endnote"/>
    <w:pPr>
      <w:ind w:left="288" w:hanging="288"/>
    </w:pPr>
  </w:style>
  <w:style w:type="character" w:styleId="EndnoteReference">
    <w:name w:val="endnote reference"/>
    <w:rPr>
      <w:sz w:val="20"/>
      <w:vertAlign w:val="superscript"/>
    </w:rPr>
  </w:style>
  <w:style w:type="paragraph" w:styleId="EndnoteText">
    <w:name w:val="endnote text"/>
  </w:style>
  <w:style w:type="paragraph" w:customStyle="1" w:styleId="Footnote">
    <w:name w:val="Footnote"/>
    <w:pPr>
      <w:ind w:left="288" w:hanging="288"/>
    </w:pPr>
    <w:rPr>
      <w:sz w:val="20"/>
    </w:rPr>
  </w:style>
  <w:style w:type="character" w:styleId="FootnoteReference">
    <w:name w:val="footnote reference"/>
    <w:rPr>
      <w:sz w:val="20"/>
      <w:vertAlign w:val="superscript"/>
    </w:rPr>
  </w:style>
  <w:style w:type="paragraph" w:styleId="FootnoteText">
    <w:name w:val="footnote text"/>
    <w:rPr>
      <w:sz w:val="20"/>
    </w:rPr>
  </w:style>
  <w:style w:type="paragraph" w:customStyle="1" w:styleId="HandList">
    <w:name w:val="Hand List"/>
    <w:pPr>
      <w:ind w:left="720" w:hanging="432"/>
    </w:pPr>
  </w:style>
  <w:style w:type="paragraph" w:customStyle="1" w:styleId="HeartList">
    <w:name w:val="Heart List"/>
    <w:pPr>
      <w:ind w:left="720" w:hanging="432"/>
    </w:pPr>
  </w:style>
  <w:style w:type="paragraph" w:customStyle="1" w:styleId="ImpliesList">
    <w:name w:val="Implies List"/>
    <w:pPr>
      <w:ind w:left="720" w:hanging="432"/>
    </w:pPr>
  </w:style>
  <w:style w:type="paragraph" w:customStyle="1" w:styleId="LowerCaseList">
    <w:name w:val="Lower Case List"/>
    <w:basedOn w:val="NumberedList"/>
  </w:style>
  <w:style w:type="paragraph" w:customStyle="1" w:styleId="LowerRomanList">
    <w:name w:val="Lower Roman List"/>
    <w:pPr>
      <w:ind w:left="720" w:hanging="432"/>
    </w:pPr>
  </w:style>
  <w:style w:type="paragraph" w:customStyle="1" w:styleId="NumberedHeading1">
    <w:name w:val="Numbered Heading 1"/>
    <w:basedOn w:val="Heading1"/>
  </w:style>
  <w:style w:type="paragraph" w:customStyle="1" w:styleId="NumberedHeading2">
    <w:name w:val="Numbered Heading 2"/>
    <w:basedOn w:val="Heading2"/>
  </w:style>
  <w:style w:type="paragraph" w:customStyle="1" w:styleId="NumberedHeading3">
    <w:name w:val="Numbered Heading 3"/>
    <w:basedOn w:val="Heading3"/>
  </w:style>
  <w:style w:type="paragraph" w:customStyle="1" w:styleId="NumberedList">
    <w:name w:val="Numbered List"/>
    <w:pPr>
      <w:ind w:left="720" w:hanging="432"/>
    </w:pPr>
  </w:style>
  <w:style w:type="paragraph" w:styleId="PlainText">
    <w:name w:val="Plain Text"/>
    <w:rPr>
      <w:rFonts w:ascii="Courier New" w:hAnsi="Courier New" w:cs="Courier New"/>
    </w:rPr>
  </w:style>
  <w:style w:type="paragraph" w:customStyle="1" w:styleId="SectionHeading">
    <w:name w:val="Section Heading"/>
    <w:basedOn w:val="NumberedHeading1"/>
  </w:style>
  <w:style w:type="paragraph" w:customStyle="1" w:styleId="SquareList">
    <w:name w:val="Square List"/>
    <w:pPr>
      <w:ind w:left="720" w:hanging="432"/>
    </w:pPr>
  </w:style>
  <w:style w:type="paragraph" w:customStyle="1" w:styleId="StarList">
    <w:name w:val="Star List"/>
    <w:pPr>
      <w:ind w:left="720" w:hanging="432"/>
    </w:pPr>
  </w:style>
  <w:style w:type="paragraph" w:customStyle="1" w:styleId="TickList">
    <w:name w:val="Tick List"/>
    <w:pPr>
      <w:ind w:left="720" w:hanging="432"/>
    </w:pPr>
  </w:style>
  <w:style w:type="paragraph" w:customStyle="1" w:styleId="TriangleList">
    <w:name w:val="Triangle List"/>
    <w:pPr>
      <w:ind w:left="720" w:hanging="432"/>
    </w:pPr>
  </w:style>
  <w:style w:type="paragraph" w:customStyle="1" w:styleId="UpperCaseList">
    <w:name w:val="Upper Case List"/>
    <w:basedOn w:val="NumberedList"/>
  </w:style>
  <w:style w:type="paragraph" w:customStyle="1" w:styleId="UpperRomanList">
    <w:name w:val="Upper Roman List"/>
    <w:basedOn w:val="NumberedList"/>
  </w:style>
  <w:style w:type="paragraph" w:styleId="ListParagraph">
    <w:name w:val="List Paragraph"/>
    <w:basedOn w:val="Normal"/>
    <w:uiPriority w:val="34"/>
    <w:qFormat/>
    <w:rsid w:val="00991077"/>
    <w:pPr>
      <w:ind w:left="720"/>
      <w:contextualSpacing/>
    </w:pPr>
    <w:rPr>
      <w:rFonts w:cs="Angsana New"/>
    </w:rPr>
  </w:style>
  <w:style w:type="character" w:styleId="Hyperlink">
    <w:name w:val="Hyperlink"/>
    <w:basedOn w:val="DefaultParagraphFont"/>
    <w:uiPriority w:val="99"/>
    <w:unhideWhenUsed/>
    <w:rsid w:val="0021771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66B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1008</Words>
  <Characters>5746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Molitor, John</cp:lastModifiedBy>
  <cp:revision>95</cp:revision>
  <dcterms:created xsi:type="dcterms:W3CDTF">2017-08-30T18:08:00Z</dcterms:created>
  <dcterms:modified xsi:type="dcterms:W3CDTF">2018-01-18T21:04:00Z</dcterms:modified>
</cp:coreProperties>
</file>